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A6E9B" w:rsidRPr="009B056F" w:rsidRDefault="0085479B">
      <w:pPr>
        <w:spacing w:line="200" w:lineRule="exact"/>
        <w:rPr>
          <w:rFonts w:ascii="Times New Roman" w:eastAsia="Times New Roman" w:hAnsi="Times New Roman" w:cs="Times New Roman"/>
          <w:sz w:val="24"/>
        </w:rPr>
      </w:pPr>
      <w:bookmarkStart w:id="0" w:name="page1"/>
      <w:bookmarkEnd w:id="0"/>
      <w:r w:rsidRPr="009B056F">
        <w:rPr>
          <w:rFonts w:ascii="Times New Roman" w:hAnsi="Times New Roman" w:cs="Times New Roman"/>
          <w:noProof/>
        </w:rPr>
        <w:drawing>
          <wp:anchor distT="0" distB="0" distL="114300" distR="114300" simplePos="0" relativeHeight="251636736" behindDoc="1" locked="0" layoutInCell="1" allowOverlap="1">
            <wp:simplePos x="0" y="0"/>
            <wp:positionH relativeFrom="page">
              <wp:posOffset>3429000</wp:posOffset>
            </wp:positionH>
            <wp:positionV relativeFrom="page">
              <wp:posOffset>914400</wp:posOffset>
            </wp:positionV>
            <wp:extent cx="914400" cy="9144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38"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4"/>
        </w:rPr>
      </w:pPr>
      <w:r w:rsidRPr="009B056F">
        <w:rPr>
          <w:rFonts w:ascii="Times New Roman" w:eastAsia="Times New Roman" w:hAnsi="Times New Roman" w:cs="Times New Roman"/>
          <w:sz w:val="24"/>
        </w:rPr>
        <w:t>Asia Pacific College</w:t>
      </w:r>
    </w:p>
    <w:p w:rsidR="000A6E9B" w:rsidRPr="009B056F" w:rsidRDefault="000A6E9B">
      <w:pPr>
        <w:spacing w:line="168"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rPr>
      </w:pPr>
      <w:r w:rsidRPr="009B056F">
        <w:rPr>
          <w:rFonts w:ascii="Times New Roman" w:eastAsia="Times New Roman" w:hAnsi="Times New Roman" w:cs="Times New Roman"/>
        </w:rPr>
        <w:t>School of Computing and Information Technologies</w:t>
      </w:r>
    </w:p>
    <w:p w:rsidR="000A6E9B" w:rsidRPr="009B056F" w:rsidRDefault="000A6E9B">
      <w:pPr>
        <w:spacing w:line="151" w:lineRule="exact"/>
        <w:rPr>
          <w:rFonts w:ascii="Times New Roman" w:eastAsia="Times New Roman" w:hAnsi="Times New Roman" w:cs="Times New Roman"/>
          <w:sz w:val="24"/>
        </w:rPr>
      </w:pPr>
    </w:p>
    <w:p w:rsidR="000A6E9B" w:rsidRPr="009B056F" w:rsidRDefault="000A6E9B">
      <w:pPr>
        <w:spacing w:line="0" w:lineRule="atLeast"/>
        <w:ind w:right="-39"/>
        <w:jc w:val="center"/>
        <w:rPr>
          <w:rFonts w:ascii="Times New Roman" w:eastAsia="Times New Roman" w:hAnsi="Times New Roman" w:cs="Times New Roman"/>
          <w:sz w:val="24"/>
        </w:rPr>
      </w:pPr>
      <w:r w:rsidRPr="009B056F">
        <w:rPr>
          <w:rFonts w:ascii="Times New Roman" w:eastAsia="Times New Roman" w:hAnsi="Times New Roman" w:cs="Times New Roman"/>
          <w:sz w:val="24"/>
        </w:rPr>
        <w:t>Magallanes, Makati City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17"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b/>
          <w:sz w:val="30"/>
        </w:rPr>
      </w:pPr>
      <w:r w:rsidRPr="009B056F">
        <w:rPr>
          <w:rFonts w:ascii="Times New Roman" w:eastAsia="Times New Roman" w:hAnsi="Times New Roman" w:cs="Times New Roman"/>
          <w:b/>
          <w:sz w:val="30"/>
        </w:rPr>
        <w:t>IDENTIFYING FAKE NEWS</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97" w:lineRule="exact"/>
        <w:rPr>
          <w:rFonts w:ascii="Times New Roman" w:eastAsia="Times New Roman" w:hAnsi="Times New Roman" w:cs="Times New Roman"/>
          <w:sz w:val="24"/>
        </w:rPr>
      </w:pPr>
    </w:p>
    <w:p w:rsidR="000A6E9B" w:rsidRPr="009B056F" w:rsidRDefault="000A6E9B">
      <w:pPr>
        <w:spacing w:line="0" w:lineRule="atLeast"/>
        <w:ind w:right="-79"/>
        <w:jc w:val="center"/>
        <w:rPr>
          <w:rFonts w:ascii="Times New Roman" w:eastAsia="Times New Roman" w:hAnsi="Times New Roman" w:cs="Times New Roman"/>
          <w:sz w:val="23"/>
        </w:rPr>
      </w:pPr>
      <w:r w:rsidRPr="009B056F">
        <w:rPr>
          <w:rFonts w:ascii="Times New Roman" w:eastAsia="Times New Roman" w:hAnsi="Times New Roman" w:cs="Times New Roman"/>
          <w:sz w:val="23"/>
        </w:rPr>
        <w:t>Project Documentation Submitted</w:t>
      </w:r>
    </w:p>
    <w:p w:rsidR="000A6E9B" w:rsidRPr="009B056F" w:rsidRDefault="00052D78">
      <w:pPr>
        <w:spacing w:line="233"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To</w:t>
      </w:r>
      <w:r w:rsidR="000A6E9B" w:rsidRPr="009B056F">
        <w:rPr>
          <w:rFonts w:ascii="Times New Roman" w:eastAsia="Times New Roman" w:hAnsi="Times New Roman" w:cs="Times New Roman"/>
          <w:sz w:val="23"/>
        </w:rPr>
        <w:t xml:space="preserve"> the Faculty of School of</w:t>
      </w:r>
    </w:p>
    <w:p w:rsidR="000A6E9B" w:rsidRPr="009B056F" w:rsidRDefault="000A6E9B">
      <w:pPr>
        <w:spacing w:line="229" w:lineRule="auto"/>
        <w:ind w:right="-39"/>
        <w:jc w:val="center"/>
        <w:rPr>
          <w:rFonts w:ascii="Times New Roman" w:eastAsia="Times New Roman" w:hAnsi="Times New Roman" w:cs="Times New Roman"/>
          <w:sz w:val="23"/>
        </w:rPr>
      </w:pPr>
      <w:r w:rsidRPr="009B056F">
        <w:rPr>
          <w:rFonts w:ascii="Times New Roman" w:eastAsia="Times New Roman" w:hAnsi="Times New Roman" w:cs="Times New Roman"/>
          <w:sz w:val="23"/>
        </w:rPr>
        <w:t>Computing and Information Technologies</w:t>
      </w:r>
    </w:p>
    <w:p w:rsidR="000A6E9B" w:rsidRPr="009B056F" w:rsidRDefault="000A6E9B">
      <w:pPr>
        <w:spacing w:line="221"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Of</w:t>
      </w:r>
    </w:p>
    <w:p w:rsidR="000A6E9B" w:rsidRPr="009B056F" w:rsidRDefault="000A6E9B">
      <w:pPr>
        <w:spacing w:line="3" w:lineRule="exact"/>
        <w:rPr>
          <w:rFonts w:ascii="Times New Roman" w:eastAsia="Times New Roman" w:hAnsi="Times New Roman" w:cs="Times New Roman"/>
          <w:sz w:val="24"/>
        </w:rPr>
      </w:pPr>
    </w:p>
    <w:p w:rsidR="000A6E9B" w:rsidRPr="009B056F" w:rsidRDefault="000A6E9B">
      <w:pPr>
        <w:spacing w:line="0" w:lineRule="atLeast"/>
        <w:ind w:right="20"/>
        <w:jc w:val="center"/>
        <w:rPr>
          <w:rFonts w:ascii="Times New Roman" w:eastAsia="Times New Roman" w:hAnsi="Times New Roman" w:cs="Times New Roman"/>
          <w:sz w:val="23"/>
        </w:rPr>
      </w:pPr>
      <w:r w:rsidRPr="009B056F">
        <w:rPr>
          <w:rFonts w:ascii="Times New Roman" w:eastAsia="Times New Roman" w:hAnsi="Times New Roman" w:cs="Times New Roman"/>
          <w:sz w:val="23"/>
        </w:rPr>
        <w:t>Asia Pacific College</w:t>
      </w:r>
    </w:p>
    <w:p w:rsidR="000A6E9B" w:rsidRPr="009B056F" w:rsidRDefault="000A6E9B">
      <w:pPr>
        <w:spacing w:line="261"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By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16" w:lineRule="exact"/>
        <w:rPr>
          <w:rFonts w:ascii="Times New Roman" w:eastAsia="Times New Roman" w:hAnsi="Times New Roman" w:cs="Times New Roman"/>
          <w:sz w:val="24"/>
        </w:rPr>
      </w:pPr>
    </w:p>
    <w:p w:rsidR="000A6E9B" w:rsidRPr="009B056F" w:rsidRDefault="000A6E9B">
      <w:pPr>
        <w:spacing w:line="0" w:lineRule="atLeast"/>
        <w:ind w:left="3740"/>
        <w:rPr>
          <w:rFonts w:ascii="Times New Roman" w:eastAsia="Times New Roman" w:hAnsi="Times New Roman" w:cs="Times New Roman"/>
          <w:sz w:val="23"/>
        </w:rPr>
      </w:pPr>
      <w:r w:rsidRPr="009B056F">
        <w:rPr>
          <w:rFonts w:ascii="Times New Roman" w:eastAsia="Times New Roman" w:hAnsi="Times New Roman" w:cs="Times New Roman"/>
          <w:sz w:val="23"/>
        </w:rPr>
        <w:t>Marc Anthony Nares</w:t>
      </w:r>
    </w:p>
    <w:p w:rsidR="000A6E9B" w:rsidRPr="009B056F" w:rsidRDefault="000A6E9B">
      <w:pPr>
        <w:spacing w:line="127" w:lineRule="exact"/>
        <w:rPr>
          <w:rFonts w:ascii="Times New Roman" w:eastAsia="Times New Roman" w:hAnsi="Times New Roman" w:cs="Times New Roman"/>
          <w:sz w:val="24"/>
        </w:rPr>
      </w:pPr>
    </w:p>
    <w:p w:rsidR="000A6E9B" w:rsidRPr="009B056F" w:rsidRDefault="000A6E9B">
      <w:pPr>
        <w:spacing w:line="0" w:lineRule="atLeast"/>
        <w:ind w:left="4080"/>
        <w:rPr>
          <w:rFonts w:ascii="Times New Roman" w:eastAsia="Times New Roman" w:hAnsi="Times New Roman" w:cs="Times New Roman"/>
          <w:sz w:val="23"/>
        </w:rPr>
      </w:pPr>
      <w:r w:rsidRPr="009B056F">
        <w:rPr>
          <w:rFonts w:ascii="Times New Roman" w:eastAsia="Times New Roman" w:hAnsi="Times New Roman" w:cs="Times New Roman"/>
          <w:sz w:val="23"/>
        </w:rPr>
        <w:t>Aleo De Leon</w:t>
      </w:r>
    </w:p>
    <w:p w:rsidR="000A6E9B" w:rsidRPr="009B056F" w:rsidRDefault="000A6E9B">
      <w:pPr>
        <w:spacing w:line="110" w:lineRule="exact"/>
        <w:rPr>
          <w:rFonts w:ascii="Times New Roman" w:eastAsia="Times New Roman" w:hAnsi="Times New Roman" w:cs="Times New Roman"/>
          <w:sz w:val="24"/>
        </w:rPr>
      </w:pPr>
    </w:p>
    <w:p w:rsidR="000A6E9B" w:rsidRPr="009B056F" w:rsidRDefault="000A6E9B">
      <w:pPr>
        <w:spacing w:line="0" w:lineRule="atLeast"/>
        <w:ind w:left="4020"/>
        <w:rPr>
          <w:rFonts w:ascii="Times New Roman" w:eastAsia="Times New Roman" w:hAnsi="Times New Roman" w:cs="Times New Roman"/>
          <w:sz w:val="23"/>
        </w:rPr>
      </w:pPr>
      <w:r w:rsidRPr="009B056F">
        <w:rPr>
          <w:rFonts w:ascii="Times New Roman" w:eastAsia="Times New Roman" w:hAnsi="Times New Roman" w:cs="Times New Roman"/>
          <w:sz w:val="23"/>
        </w:rPr>
        <w:t xml:space="preserve">Wyatt </w:t>
      </w:r>
      <w:proofErr w:type="spellStart"/>
      <w:r w:rsidRPr="009B056F">
        <w:rPr>
          <w:rFonts w:ascii="Times New Roman" w:eastAsia="Times New Roman" w:hAnsi="Times New Roman" w:cs="Times New Roman"/>
          <w:sz w:val="23"/>
        </w:rPr>
        <w:t>Holgado</w:t>
      </w:r>
      <w:proofErr w:type="spellEnd"/>
    </w:p>
    <w:p w:rsidR="000A6E9B" w:rsidRPr="009B056F" w:rsidRDefault="000A6E9B">
      <w:pPr>
        <w:spacing w:line="112" w:lineRule="exact"/>
        <w:rPr>
          <w:rFonts w:ascii="Times New Roman" w:eastAsia="Times New Roman" w:hAnsi="Times New Roman" w:cs="Times New Roman"/>
          <w:sz w:val="24"/>
        </w:rPr>
      </w:pPr>
    </w:p>
    <w:p w:rsidR="000A6E9B" w:rsidRPr="009B056F" w:rsidRDefault="000A6E9B">
      <w:pPr>
        <w:spacing w:line="0" w:lineRule="atLeast"/>
        <w:ind w:left="3900"/>
        <w:rPr>
          <w:rFonts w:ascii="Times New Roman" w:eastAsia="Times New Roman" w:hAnsi="Times New Roman" w:cs="Times New Roman"/>
          <w:sz w:val="23"/>
        </w:rPr>
      </w:pPr>
      <w:r w:rsidRPr="009B056F">
        <w:rPr>
          <w:rFonts w:ascii="Times New Roman" w:eastAsia="Times New Roman" w:hAnsi="Times New Roman" w:cs="Times New Roman"/>
          <w:sz w:val="23"/>
        </w:rPr>
        <w:t>BSCS-SS / SS152</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04"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sz w:val="24"/>
        </w:rPr>
      </w:pPr>
      <w:r w:rsidRPr="009B056F">
        <w:rPr>
          <w:rFonts w:ascii="Times New Roman" w:eastAsia="Times New Roman" w:hAnsi="Times New Roman" w:cs="Times New Roman"/>
          <w:sz w:val="24"/>
        </w:rPr>
        <w:t>To</w:t>
      </w:r>
    </w:p>
    <w:p w:rsidR="000A6E9B" w:rsidRPr="009B056F" w:rsidRDefault="000A6E9B">
      <w:pPr>
        <w:spacing w:line="170"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Arial" w:hAnsi="Times New Roman" w:cs="Times New Roman"/>
        </w:rPr>
      </w:pPr>
      <w:r w:rsidRPr="009B056F">
        <w:rPr>
          <w:rFonts w:ascii="Times New Roman" w:eastAsia="Arial" w:hAnsi="Times New Roman" w:cs="Times New Roman"/>
        </w:rPr>
        <w:t xml:space="preserve">Dr. Manuel </w:t>
      </w:r>
      <w:proofErr w:type="spellStart"/>
      <w:r w:rsidRPr="009B056F">
        <w:rPr>
          <w:rFonts w:ascii="Times New Roman" w:eastAsia="Arial" w:hAnsi="Times New Roman" w:cs="Times New Roman"/>
        </w:rPr>
        <w:t>Calimlim</w:t>
      </w:r>
      <w:proofErr w:type="spellEnd"/>
    </w:p>
    <w:p w:rsidR="000A6E9B" w:rsidRPr="009B056F" w:rsidRDefault="000A6E9B">
      <w:pPr>
        <w:spacing w:line="0" w:lineRule="atLeast"/>
        <w:jc w:val="center"/>
        <w:rPr>
          <w:rFonts w:ascii="Times New Roman" w:eastAsia="Arial" w:hAnsi="Times New Roman" w:cs="Times New Roman"/>
        </w:rPr>
        <w:sectPr w:rsidR="000A6E9B" w:rsidRPr="009B056F">
          <w:pgSz w:w="12240" w:h="15840"/>
          <w:pgMar w:top="1440" w:right="1440" w:bottom="1440" w:left="1440" w:header="0" w:footer="0" w:gutter="0"/>
          <w:cols w:space="0" w:equalWidth="0">
            <w:col w:w="9360"/>
          </w:cols>
          <w:docGrid w:linePitch="360"/>
        </w:sectPr>
      </w:pPr>
    </w:p>
    <w:p w:rsidR="00EF2808" w:rsidRPr="009B056F" w:rsidRDefault="00EF2808" w:rsidP="008C39DB">
      <w:pPr>
        <w:jc w:val="center"/>
        <w:rPr>
          <w:rFonts w:ascii="Times New Roman" w:hAnsi="Times New Roman" w:cs="Times New Roman"/>
          <w:b/>
          <w:sz w:val="32"/>
          <w:szCs w:val="23"/>
        </w:rPr>
      </w:pPr>
      <w:bookmarkStart w:id="1" w:name="page2"/>
      <w:bookmarkEnd w:id="1"/>
      <w:r w:rsidRPr="009B056F">
        <w:rPr>
          <w:rFonts w:ascii="Times New Roman" w:hAnsi="Times New Roman" w:cs="Times New Roman"/>
          <w:b/>
          <w:sz w:val="32"/>
          <w:szCs w:val="23"/>
        </w:rPr>
        <w:lastRenderedPageBreak/>
        <w:t>Contents</w:t>
      </w:r>
    </w:p>
    <w:p w:rsidR="00B95B6A" w:rsidRPr="009B056F" w:rsidRDefault="00EF2808">
      <w:pPr>
        <w:pStyle w:val="TOC1"/>
        <w:tabs>
          <w:tab w:val="right" w:leader="dot" w:pos="9370"/>
        </w:tabs>
        <w:rPr>
          <w:rFonts w:ascii="Times New Roman" w:eastAsiaTheme="minorEastAsia" w:hAnsi="Times New Roman" w:cs="Times New Roman"/>
          <w:noProof/>
          <w:sz w:val="23"/>
          <w:szCs w:val="23"/>
        </w:rPr>
      </w:pPr>
      <w:r w:rsidRPr="009B056F">
        <w:rPr>
          <w:rFonts w:ascii="Times New Roman" w:hAnsi="Times New Roman" w:cs="Times New Roman"/>
          <w:sz w:val="23"/>
          <w:szCs w:val="23"/>
        </w:rPr>
        <w:fldChar w:fldCharType="begin"/>
      </w:r>
      <w:r w:rsidRPr="009B056F">
        <w:rPr>
          <w:rFonts w:ascii="Times New Roman" w:hAnsi="Times New Roman" w:cs="Times New Roman"/>
          <w:sz w:val="23"/>
          <w:szCs w:val="23"/>
        </w:rPr>
        <w:instrText xml:space="preserve"> TOC \o "1-3" \h \z \u </w:instrText>
      </w:r>
      <w:r w:rsidRPr="009B056F">
        <w:rPr>
          <w:rFonts w:ascii="Times New Roman" w:hAnsi="Times New Roman" w:cs="Times New Roman"/>
          <w:sz w:val="23"/>
          <w:szCs w:val="23"/>
        </w:rPr>
        <w:fldChar w:fldCharType="separate"/>
      </w:r>
      <w:hyperlink w:anchor="_Toc511891300" w:history="1">
        <w:r w:rsidR="00B95B6A" w:rsidRPr="009B056F">
          <w:rPr>
            <w:rStyle w:val="Hyperlink"/>
            <w:rFonts w:ascii="Times New Roman" w:hAnsi="Times New Roman" w:cs="Times New Roman"/>
            <w:noProof/>
            <w:sz w:val="23"/>
            <w:szCs w:val="23"/>
          </w:rPr>
          <w:t>Abstract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3</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01" w:history="1">
        <w:r w:rsidR="00B95B6A" w:rsidRPr="009B056F">
          <w:rPr>
            <w:rStyle w:val="Hyperlink"/>
            <w:rFonts w:ascii="Times New Roman" w:eastAsia="Arial" w:hAnsi="Times New Roman" w:cs="Times New Roman"/>
            <w:noProof/>
            <w:sz w:val="23"/>
            <w:szCs w:val="23"/>
          </w:rPr>
          <w:t>I. Project Overview</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2"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Context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3"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Purpose and Description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Objectives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5" w:history="1">
        <w:r w:rsidR="00B95B6A" w:rsidRPr="009B056F">
          <w:rPr>
            <w:rStyle w:val="Hyperlink"/>
            <w:rFonts w:ascii="Times New Roman" w:hAnsi="Times New Roman" w:cs="Times New Roman"/>
            <w:noProof/>
            <w:sz w:val="23"/>
            <w:szCs w:val="23"/>
          </w:rPr>
          <w:t>3.</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Scope and Limitations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6" w:history="1">
        <w:r w:rsidR="00B95B6A" w:rsidRPr="009B056F">
          <w:rPr>
            <w:rStyle w:val="Hyperlink"/>
            <w:rFonts w:ascii="Times New Roman" w:hAnsi="Times New Roman" w:cs="Times New Roman"/>
            <w:noProof/>
            <w:sz w:val="23"/>
            <w:szCs w:val="23"/>
          </w:rPr>
          <w:t>4.</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Assumptions, Constraints, and Risks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6</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7" w:history="1">
        <w:r w:rsidR="00B95B6A" w:rsidRPr="009B056F">
          <w:rPr>
            <w:rStyle w:val="Hyperlink"/>
            <w:rFonts w:ascii="Times New Roman" w:hAnsi="Times New Roman" w:cs="Times New Roman"/>
            <w:noProof/>
            <w:sz w:val="23"/>
            <w:szCs w:val="23"/>
          </w:rPr>
          <w:t>5.</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Deliverables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08" w:history="1">
        <w:r w:rsidR="00B95B6A" w:rsidRPr="009B056F">
          <w:rPr>
            <w:rStyle w:val="Hyperlink"/>
            <w:rFonts w:ascii="Times New Roman" w:hAnsi="Times New Roman" w:cs="Times New Roman"/>
            <w:noProof/>
            <w:sz w:val="23"/>
            <w:szCs w:val="23"/>
          </w:rPr>
          <w:t>II. Project Organization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09"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Internal Structures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1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11" w:history="1">
        <w:r w:rsidR="00B95B6A" w:rsidRPr="009B056F">
          <w:rPr>
            <w:rStyle w:val="Hyperlink"/>
            <w:rFonts w:ascii="Times New Roman" w:hAnsi="Times New Roman" w:cs="Times New Roman"/>
            <w:noProof/>
            <w:sz w:val="23"/>
            <w:szCs w:val="23"/>
          </w:rPr>
          <w:t>III. Managerial Process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right" w:leader="dot" w:pos="9370"/>
        </w:tabs>
        <w:rPr>
          <w:rFonts w:ascii="Times New Roman" w:eastAsiaTheme="minorEastAsia" w:hAnsi="Times New Roman" w:cs="Times New Roman"/>
          <w:noProof/>
          <w:sz w:val="23"/>
          <w:szCs w:val="23"/>
        </w:rPr>
      </w:pPr>
      <w:hyperlink w:anchor="_Toc511891312" w:history="1">
        <w:r w:rsidR="00B95B6A" w:rsidRPr="009B056F">
          <w:rPr>
            <w:rStyle w:val="Hyperlink"/>
            <w:rFonts w:ascii="Times New Roman" w:hAnsi="Times New Roman" w:cs="Times New Roman"/>
            <w:noProof/>
            <w:sz w:val="23"/>
            <w:szCs w:val="23"/>
          </w:rPr>
          <w:t>A.    Start-up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right" w:leader="dot" w:pos="9370"/>
        </w:tabs>
        <w:rPr>
          <w:rFonts w:ascii="Times New Roman" w:eastAsiaTheme="minorEastAsia" w:hAnsi="Times New Roman" w:cs="Times New Roman"/>
          <w:noProof/>
          <w:sz w:val="23"/>
          <w:szCs w:val="23"/>
        </w:rPr>
      </w:pPr>
      <w:hyperlink w:anchor="_Toc511891313" w:history="1">
        <w:r w:rsidR="00B95B6A" w:rsidRPr="009B056F">
          <w:rPr>
            <w:rStyle w:val="Hyperlink"/>
            <w:rFonts w:ascii="Times New Roman" w:hAnsi="Times New Roman" w:cs="Times New Roman"/>
            <w:noProof/>
            <w:sz w:val="23"/>
            <w:szCs w:val="23"/>
          </w:rPr>
          <w:t>B.    Work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14</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1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Tracking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18</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15" w:history="1">
        <w:r w:rsidR="00B95B6A" w:rsidRPr="009B056F">
          <w:rPr>
            <w:rStyle w:val="Hyperlink"/>
            <w:rFonts w:ascii="Times New Roman" w:hAnsi="Times New Roman" w:cs="Times New Roman"/>
            <w:noProof/>
            <w:sz w:val="23"/>
            <w:szCs w:val="23"/>
          </w:rPr>
          <w:t>IV. Quality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20</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16" w:history="1">
        <w:r w:rsidR="00B95B6A" w:rsidRPr="009B056F">
          <w:rPr>
            <w:rStyle w:val="Hyperlink"/>
            <w:rFonts w:ascii="Times New Roman" w:hAnsi="Times New Roman" w:cs="Times New Roman"/>
            <w:noProof/>
            <w:sz w:val="23"/>
            <w:szCs w:val="23"/>
          </w:rPr>
          <w:t>V. Human Resource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17"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18" w:history="1">
        <w:r w:rsidR="00B95B6A" w:rsidRPr="009B056F">
          <w:rPr>
            <w:rStyle w:val="Hyperlink"/>
            <w:rFonts w:ascii="Times New Roman" w:eastAsia="Arial" w:hAnsi="Times New Roman" w:cs="Times New Roman"/>
            <w:noProof/>
            <w:sz w:val="23"/>
            <w:szCs w:val="23"/>
          </w:rPr>
          <w:t>VI. Risk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19" w:history="1">
        <w:r w:rsidR="00B95B6A" w:rsidRPr="009B056F">
          <w:rPr>
            <w:rStyle w:val="Hyperlink"/>
            <w:rFonts w:ascii="Times New Roman" w:eastAsia="Arial"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Management Strategy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2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Analysis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23</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3"/>
        <w:tabs>
          <w:tab w:val="left" w:pos="880"/>
          <w:tab w:val="right" w:leader="dot" w:pos="9370"/>
        </w:tabs>
        <w:rPr>
          <w:rFonts w:ascii="Times New Roman" w:eastAsiaTheme="minorEastAsia" w:hAnsi="Times New Roman" w:cs="Times New Roman"/>
          <w:noProof/>
          <w:sz w:val="23"/>
          <w:szCs w:val="23"/>
        </w:rPr>
      </w:pPr>
      <w:hyperlink w:anchor="_Toc511891321" w:history="1">
        <w:r w:rsidR="00B95B6A" w:rsidRPr="009B056F">
          <w:rPr>
            <w:rStyle w:val="Hyperlink"/>
            <w:rFonts w:ascii="Times New Roman" w:eastAsia="Arial"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Response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24</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22" w:history="1">
        <w:r w:rsidR="00B95B6A" w:rsidRPr="009B056F">
          <w:rPr>
            <w:rStyle w:val="Hyperlink"/>
            <w:rFonts w:ascii="Times New Roman" w:hAnsi="Times New Roman" w:cs="Times New Roman"/>
            <w:noProof/>
            <w:sz w:val="23"/>
            <w:szCs w:val="23"/>
          </w:rPr>
          <w:t>VII. Conclusions and Recommendations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26</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23" w:history="1">
        <w:r w:rsidR="00B95B6A" w:rsidRPr="009B056F">
          <w:rPr>
            <w:rStyle w:val="Hyperlink"/>
            <w:rFonts w:ascii="Times New Roman" w:eastAsia="Arial" w:hAnsi="Times New Roman" w:cs="Times New Roman"/>
            <w:noProof/>
            <w:sz w:val="23"/>
            <w:szCs w:val="23"/>
          </w:rPr>
          <w:t>VIII. Screenshot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27</w:t>
        </w:r>
        <w:r w:rsidR="00B95B6A" w:rsidRPr="009B056F">
          <w:rPr>
            <w:rFonts w:ascii="Times New Roman" w:hAnsi="Times New Roman" w:cs="Times New Roman"/>
            <w:noProof/>
            <w:webHidden/>
            <w:sz w:val="23"/>
            <w:szCs w:val="23"/>
          </w:rPr>
          <w:fldChar w:fldCharType="end"/>
        </w:r>
      </w:hyperlink>
    </w:p>
    <w:p w:rsidR="00B95B6A" w:rsidRPr="009B056F" w:rsidRDefault="00C01FA3">
      <w:pPr>
        <w:pStyle w:val="TOC2"/>
        <w:tabs>
          <w:tab w:val="right" w:leader="dot" w:pos="9370"/>
        </w:tabs>
        <w:rPr>
          <w:rFonts w:ascii="Times New Roman" w:eastAsiaTheme="minorEastAsia" w:hAnsi="Times New Roman" w:cs="Times New Roman"/>
          <w:noProof/>
          <w:sz w:val="23"/>
          <w:szCs w:val="23"/>
        </w:rPr>
      </w:pPr>
      <w:hyperlink w:anchor="_Toc511891324" w:history="1">
        <w:r w:rsidR="00B95B6A" w:rsidRPr="009B056F">
          <w:rPr>
            <w:rStyle w:val="Hyperlink"/>
            <w:rFonts w:ascii="Times New Roman" w:hAnsi="Times New Roman" w:cs="Times New Roman"/>
            <w:noProof/>
            <w:sz w:val="23"/>
            <w:szCs w:val="23"/>
          </w:rPr>
          <w:t>IX. References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28</w:t>
        </w:r>
        <w:r w:rsidR="00B95B6A" w:rsidRPr="009B056F">
          <w:rPr>
            <w:rFonts w:ascii="Times New Roman" w:hAnsi="Times New Roman" w:cs="Times New Roman"/>
            <w:noProof/>
            <w:webHidden/>
            <w:sz w:val="23"/>
            <w:szCs w:val="23"/>
          </w:rPr>
          <w:fldChar w:fldCharType="end"/>
        </w:r>
      </w:hyperlink>
    </w:p>
    <w:p w:rsidR="00EF2808" w:rsidRPr="009B056F" w:rsidRDefault="00EF2808">
      <w:pPr>
        <w:rPr>
          <w:rFonts w:ascii="Times New Roman" w:hAnsi="Times New Roman" w:cs="Times New Roman"/>
          <w:sz w:val="23"/>
          <w:szCs w:val="23"/>
        </w:rPr>
      </w:pPr>
      <w:r w:rsidRPr="009B056F">
        <w:rPr>
          <w:rFonts w:ascii="Times New Roman" w:hAnsi="Times New Roman" w:cs="Times New Roman"/>
          <w:b/>
          <w:bCs/>
          <w:noProof/>
          <w:sz w:val="23"/>
          <w:szCs w:val="23"/>
        </w:rPr>
        <w:fldChar w:fldCharType="end"/>
      </w:r>
    </w:p>
    <w:p w:rsidR="002955DE" w:rsidRPr="009B056F" w:rsidRDefault="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0A6E9B" w:rsidRPr="009B056F" w:rsidRDefault="002955DE" w:rsidP="002955DE">
      <w:pPr>
        <w:tabs>
          <w:tab w:val="left" w:pos="1530"/>
        </w:tabs>
        <w:rPr>
          <w:rFonts w:ascii="Times New Roman" w:eastAsia="Arial" w:hAnsi="Times New Roman" w:cs="Times New Roman"/>
        </w:rPr>
        <w:sectPr w:rsidR="000A6E9B" w:rsidRPr="009B056F">
          <w:pgSz w:w="12240" w:h="15840"/>
          <w:pgMar w:top="1389" w:right="1420" w:bottom="1440" w:left="1440" w:header="0" w:footer="0" w:gutter="0"/>
          <w:cols w:space="0" w:equalWidth="0">
            <w:col w:w="9380"/>
          </w:cols>
          <w:docGrid w:linePitch="360"/>
        </w:sectPr>
      </w:pPr>
      <w:r w:rsidRPr="009B056F">
        <w:rPr>
          <w:rFonts w:ascii="Times New Roman" w:eastAsia="Arial" w:hAnsi="Times New Roman" w:cs="Times New Roman"/>
        </w:rPr>
        <w:tab/>
      </w:r>
    </w:p>
    <w:p w:rsidR="000A6E9B" w:rsidRPr="009B056F" w:rsidRDefault="000A6E9B" w:rsidP="000A6FC4">
      <w:pPr>
        <w:pStyle w:val="Heading1"/>
        <w:rPr>
          <w:rFonts w:ascii="Times New Roman" w:hAnsi="Times New Roman"/>
        </w:rPr>
      </w:pPr>
      <w:bookmarkStart w:id="2" w:name="page3"/>
      <w:bookmarkStart w:id="3" w:name="_Toc511891300"/>
      <w:bookmarkEnd w:id="2"/>
      <w:r w:rsidRPr="009B056F">
        <w:rPr>
          <w:rFonts w:ascii="Times New Roman" w:hAnsi="Times New Roman"/>
        </w:rPr>
        <w:lastRenderedPageBreak/>
        <w:t>Abstract</w:t>
      </w:r>
      <w:bookmarkEnd w:id="3"/>
    </w:p>
    <w:p w:rsidR="000A6FC4" w:rsidRPr="009B056F" w:rsidRDefault="000A6FC4" w:rsidP="000A6FC4">
      <w:pPr>
        <w:pStyle w:val="NormalWeb"/>
        <w:spacing w:line="360" w:lineRule="auto"/>
        <w:ind w:firstLine="750"/>
        <w:jc w:val="both"/>
        <w:rPr>
          <w:sz w:val="23"/>
          <w:szCs w:val="23"/>
        </w:rPr>
      </w:pPr>
      <w:r w:rsidRPr="009B056F">
        <w:rPr>
          <w:sz w:val="23"/>
          <w:szCs w:val="23"/>
        </w:rPr>
        <w:t xml:space="preserve">The fake news identifier extension aims to inform online users whether a web article is fake or not. It is </w:t>
      </w:r>
      <w:r w:rsidR="00757E9B" w:rsidRPr="009B056F">
        <w:rPr>
          <w:sz w:val="23"/>
          <w:szCs w:val="23"/>
        </w:rPr>
        <w:t>a web application that determines</w:t>
      </w:r>
      <w:r w:rsidRPr="009B056F">
        <w:rPr>
          <w:sz w:val="23"/>
          <w:szCs w:val="23"/>
        </w:rPr>
        <w:t xml:space="preserve"> whether an article is fake base on the URL, Title and Content of the web page. This document will provide the objective of this project and how it will be solved. This will also look after the time and investment which will involve under entire development work such as analysis, system design, coding, testing and maintenance work. The entire detailed plan of this project will also be provided. </w:t>
      </w:r>
    </w:p>
    <w:p w:rsidR="000A6E9B" w:rsidRPr="009B056F" w:rsidRDefault="000A6FC4" w:rsidP="000A6FC4">
      <w:pPr>
        <w:pStyle w:val="NormalWeb"/>
        <w:spacing w:line="360" w:lineRule="auto"/>
        <w:rPr>
          <w:sz w:val="23"/>
          <w:szCs w:val="23"/>
        </w:rPr>
        <w:sectPr w:rsidR="000A6E9B" w:rsidRPr="009B056F" w:rsidSect="00CD59BA">
          <w:footerReference w:type="default" r:id="rId9"/>
          <w:pgSz w:w="12240" w:h="15840"/>
          <w:pgMar w:top="1389" w:right="1440" w:bottom="30" w:left="1440" w:header="0" w:footer="180" w:gutter="0"/>
          <w:pgNumType w:start="3"/>
          <w:cols w:space="0" w:equalWidth="0">
            <w:col w:w="9360"/>
          </w:cols>
          <w:docGrid w:linePitch="360"/>
        </w:sectPr>
      </w:pPr>
      <w:r w:rsidRPr="009B056F">
        <w:rPr>
          <w:sz w:val="23"/>
          <w:szCs w:val="23"/>
        </w:rPr>
        <w:t xml:space="preserve">KEYWORDS: Fake news, Project Management </w:t>
      </w:r>
    </w:p>
    <w:p w:rsidR="000A6E9B" w:rsidRPr="009B056F" w:rsidRDefault="000A6E9B">
      <w:pPr>
        <w:spacing w:line="200" w:lineRule="exact"/>
        <w:rPr>
          <w:rFonts w:ascii="Times New Roman" w:eastAsia="Times New Roman" w:hAnsi="Times New Roman" w:cs="Times New Roman"/>
        </w:rPr>
      </w:pPr>
    </w:p>
    <w:p w:rsidR="000A6E9B" w:rsidRPr="009B056F" w:rsidRDefault="000A6E9B" w:rsidP="00505276">
      <w:pPr>
        <w:pStyle w:val="Heading2"/>
        <w:rPr>
          <w:rFonts w:ascii="Times New Roman" w:hAnsi="Times New Roman"/>
        </w:rPr>
        <w:sectPr w:rsidR="000A6E9B" w:rsidRPr="009B056F" w:rsidSect="00CD59BA">
          <w:pgSz w:w="12240" w:h="15840"/>
          <w:pgMar w:top="1387" w:right="1400" w:bottom="0" w:left="1440" w:header="0" w:footer="180" w:gutter="0"/>
          <w:cols w:space="0" w:equalWidth="0">
            <w:col w:w="9400"/>
          </w:cols>
          <w:docGrid w:linePitch="360"/>
        </w:sectPr>
      </w:pPr>
      <w:bookmarkStart w:id="4" w:name="page4"/>
      <w:bookmarkStart w:id="5" w:name="_Toc511891301"/>
      <w:bookmarkEnd w:id="4"/>
      <w:r w:rsidRPr="009B056F">
        <w:rPr>
          <w:rFonts w:ascii="Times New Roman" w:eastAsia="Arial" w:hAnsi="Times New Roman"/>
          <w:i w:val="0"/>
        </w:rPr>
        <w:t xml:space="preserve">I. </w:t>
      </w:r>
      <w:r w:rsidRPr="009B056F">
        <w:rPr>
          <w:rFonts w:ascii="Times New Roman" w:eastAsia="Arial" w:hAnsi="Times New Roman"/>
          <w:i w:val="0"/>
          <w:sz w:val="32"/>
        </w:rPr>
        <w:t>Project Overview</w:t>
      </w:r>
      <w:bookmarkEnd w:id="5"/>
    </w:p>
    <w:p w:rsidR="000A6E9B" w:rsidRPr="009B056F" w:rsidRDefault="000A6E9B">
      <w:pPr>
        <w:spacing w:line="341"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6" w:name="_Toc511891302"/>
      <w:r w:rsidRPr="009B056F">
        <w:rPr>
          <w:rFonts w:ascii="Times New Roman" w:hAnsi="Times New Roman"/>
          <w:sz w:val="24"/>
        </w:rPr>
        <w:t>Project Context</w:t>
      </w:r>
      <w:bookmarkEnd w:id="6"/>
    </w:p>
    <w:p w:rsidR="00757E9B" w:rsidRPr="009B056F" w:rsidRDefault="00757E9B">
      <w:pPr>
        <w:spacing w:line="249" w:lineRule="exact"/>
        <w:rPr>
          <w:rFonts w:ascii="Times New Roman" w:eastAsia="Times New Roman" w:hAnsi="Times New Roman" w:cs="Times New Roman"/>
          <w:sz w:val="23"/>
          <w:szCs w:val="23"/>
        </w:rPr>
      </w:pPr>
    </w:p>
    <w:p w:rsidR="000A6E9B" w:rsidRPr="009B056F" w:rsidRDefault="00757E9B" w:rsidP="009B056F">
      <w:pPr>
        <w:spacing w:line="360" w:lineRule="auto"/>
        <w:ind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Fake news is a deliberate misinformation or hoax that spreads via traditional print, broadcast news media or online social media (Novotny, 2017). It misleads people and makes the world less informed. It harms the community and the industry at an alarming level (</w:t>
      </w:r>
      <w:proofErr w:type="spellStart"/>
      <w:r w:rsidRPr="009B056F">
        <w:rPr>
          <w:rFonts w:ascii="Times New Roman" w:eastAsia="Times New Roman" w:hAnsi="Times New Roman" w:cs="Times New Roman"/>
          <w:sz w:val="23"/>
          <w:szCs w:val="23"/>
        </w:rPr>
        <w:t>Stecula</w:t>
      </w:r>
      <w:proofErr w:type="spellEnd"/>
      <w:r w:rsidRPr="009B056F">
        <w:rPr>
          <w:rFonts w:ascii="Times New Roman" w:eastAsia="Times New Roman" w:hAnsi="Times New Roman" w:cs="Times New Roman"/>
          <w:sz w:val="23"/>
          <w:szCs w:val="23"/>
        </w:rPr>
        <w:t>, n.d.). A secretary of the Presidential Communications Operations Office (PCOO) shared a post of a Duterte supporter which claimed that a young girl was murdered due to the drug problem in the Philippines. She was reportedly outraged as to why the Commission on Human Rights didn’t focus on the incident. However, the link showed a photo of a nine-year-old Brazilian girl who was raped and murdered in 2014. BBC called her on it and she later took down the post (ARIAS, 2017). This project will identify fake news based on the link of the web article, the content of the page and the title. With the way on how fake news is spreading, it would be ideal to have an application that will help identify fake news online.</w:t>
      </w:r>
    </w:p>
    <w:p w:rsidR="000A6E9B" w:rsidRPr="009B056F" w:rsidRDefault="000A6E9B" w:rsidP="00757E9B">
      <w:pPr>
        <w:spacing w:line="360" w:lineRule="auto"/>
        <w:rPr>
          <w:rFonts w:ascii="Times New Roman" w:eastAsia="Times New Roman" w:hAnsi="Times New Roman" w:cs="Times New Roman"/>
          <w:sz w:val="23"/>
          <w:szCs w:val="23"/>
        </w:rPr>
      </w:pPr>
    </w:p>
    <w:p w:rsidR="000A6E9B" w:rsidRPr="009B056F" w:rsidRDefault="000A6E9B" w:rsidP="00757E9B">
      <w:pPr>
        <w:spacing w:line="360" w:lineRule="auto"/>
        <w:rPr>
          <w:rFonts w:ascii="Times New Roman" w:eastAsia="Times New Roman" w:hAnsi="Times New Roman" w:cs="Times New Roman"/>
        </w:rPr>
      </w:pPr>
    </w:p>
    <w:p w:rsidR="000A6E9B" w:rsidRPr="009B056F" w:rsidRDefault="000A6E9B">
      <w:pPr>
        <w:spacing w:line="207"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7" w:name="_Toc511891303"/>
      <w:r w:rsidRPr="009B056F">
        <w:rPr>
          <w:rFonts w:ascii="Times New Roman" w:hAnsi="Times New Roman"/>
          <w:sz w:val="24"/>
        </w:rPr>
        <w:t>Purpose and Description</w:t>
      </w:r>
      <w:bookmarkEnd w:id="7"/>
    </w:p>
    <w:p w:rsidR="000A6E9B" w:rsidRPr="009B056F" w:rsidRDefault="000A6E9B">
      <w:pPr>
        <w:spacing w:line="263" w:lineRule="exact"/>
        <w:rPr>
          <w:rFonts w:ascii="Times New Roman" w:eastAsia="Times New Roman" w:hAnsi="Times New Roman" w:cs="Times New Roman"/>
        </w:rPr>
      </w:pPr>
    </w:p>
    <w:p w:rsidR="000A6FC4" w:rsidRPr="009B056F" w:rsidRDefault="000A6FC4" w:rsidP="0085479B">
      <w:pPr>
        <w:spacing w:line="360" w:lineRule="auto"/>
        <w:ind w:firstLine="720"/>
        <w:jc w:val="both"/>
        <w:rPr>
          <w:rFonts w:ascii="Times New Roman" w:eastAsia="Times New Roman" w:hAnsi="Times New Roman" w:cs="Times New Roman"/>
          <w:sz w:val="23"/>
          <w:szCs w:val="23"/>
          <w:highlight w:val="white"/>
        </w:rPr>
      </w:pPr>
      <w:r w:rsidRPr="009B056F">
        <w:rPr>
          <w:rFonts w:ascii="Times New Roman" w:eastAsia="Times New Roman" w:hAnsi="Times New Roman" w:cs="Times New Roman"/>
          <w:sz w:val="23"/>
          <w:szCs w:val="23"/>
          <w:highlight w:val="white"/>
        </w:rPr>
        <w:t xml:space="preserve">Fake news is a news article that gives false information intentionally and could mislead readers. It was created </w:t>
      </w:r>
      <w:proofErr w:type="gramStart"/>
      <w:r w:rsidRPr="009B056F">
        <w:rPr>
          <w:rFonts w:ascii="Times New Roman" w:eastAsia="Times New Roman" w:hAnsi="Times New Roman" w:cs="Times New Roman"/>
          <w:sz w:val="23"/>
          <w:szCs w:val="23"/>
          <w:highlight w:val="white"/>
        </w:rPr>
        <w:t>for the purpose of</w:t>
      </w:r>
      <w:proofErr w:type="gramEnd"/>
      <w:r w:rsidRPr="009B056F">
        <w:rPr>
          <w:rFonts w:ascii="Times New Roman" w:eastAsia="Times New Roman" w:hAnsi="Times New Roman" w:cs="Times New Roman"/>
          <w:sz w:val="23"/>
          <w:szCs w:val="23"/>
          <w:highlight w:val="white"/>
        </w:rPr>
        <w:t xml:space="preserve"> making political gains, harming the reputation of businesses, increasing advertising revenues by creating a clickbait headlines, and the intention of getting huge amount of attention.  The purpose of this project is to let online users know whether a news article may contain false information. The proposed solution for the project is to create a web extension that will inform the user if the said article is contains false information.</w:t>
      </w:r>
    </w:p>
    <w:p w:rsidR="000A6E9B" w:rsidRPr="009B056F" w:rsidRDefault="000A6E9B" w:rsidP="00EF2808">
      <w:pPr>
        <w:spacing w:line="523" w:lineRule="auto"/>
        <w:jc w:val="both"/>
        <w:rPr>
          <w:rFonts w:ascii="Times New Roman" w:eastAsia="Times New Roman" w:hAnsi="Times New Roman" w:cs="Times New Roman"/>
          <w:sz w:val="23"/>
        </w:rPr>
        <w:sectPr w:rsidR="000A6E9B" w:rsidRPr="009B056F" w:rsidSect="00CD59BA">
          <w:type w:val="continuous"/>
          <w:pgSz w:w="12240" w:h="15840"/>
          <w:pgMar w:top="1387" w:right="1400" w:bottom="0" w:left="1440" w:header="0" w:footer="180" w:gutter="0"/>
          <w:cols w:space="0" w:equalWidth="0">
            <w:col w:w="9400"/>
          </w:cols>
          <w:docGrid w:linePitch="360"/>
        </w:sectPr>
      </w:pPr>
    </w:p>
    <w:p w:rsidR="000A6E9B" w:rsidRPr="009B056F" w:rsidRDefault="000A6E9B" w:rsidP="007457E5">
      <w:pPr>
        <w:pStyle w:val="Heading3"/>
        <w:numPr>
          <w:ilvl w:val="0"/>
          <w:numId w:val="6"/>
        </w:numPr>
        <w:rPr>
          <w:rFonts w:ascii="Times New Roman" w:hAnsi="Times New Roman"/>
          <w:sz w:val="24"/>
        </w:rPr>
      </w:pPr>
      <w:bookmarkStart w:id="8" w:name="page5"/>
      <w:bookmarkStart w:id="9" w:name="_Toc511891304"/>
      <w:bookmarkEnd w:id="8"/>
      <w:r w:rsidRPr="009B056F">
        <w:rPr>
          <w:rFonts w:ascii="Times New Roman" w:hAnsi="Times New Roman"/>
          <w:sz w:val="24"/>
        </w:rPr>
        <w:lastRenderedPageBreak/>
        <w:t>Objectives</w:t>
      </w:r>
      <w:bookmarkEnd w:id="9"/>
    </w:p>
    <w:p w:rsidR="000A6E9B" w:rsidRPr="009B056F" w:rsidRDefault="000A6E9B">
      <w:pPr>
        <w:spacing w:line="190" w:lineRule="exact"/>
        <w:rPr>
          <w:rFonts w:ascii="Times New Roman" w:eastAsia="Times New Roman" w:hAnsi="Times New Roman" w:cs="Times New Roman"/>
        </w:rPr>
      </w:pPr>
    </w:p>
    <w:p w:rsidR="000A6E9B" w:rsidRPr="009B056F" w:rsidRDefault="000A6E9B" w:rsidP="0085479B">
      <w:pPr>
        <w:spacing w:line="0" w:lineRule="atLeast"/>
        <w:ind w:left="58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objectives of this study are:</w:t>
      </w:r>
    </w:p>
    <w:p w:rsidR="000A6E9B" w:rsidRPr="009B056F" w:rsidRDefault="000A6E9B" w:rsidP="0085479B">
      <w:pPr>
        <w:spacing w:line="230" w:lineRule="exact"/>
        <w:jc w:val="both"/>
        <w:rPr>
          <w:rFonts w:ascii="Times New Roman" w:eastAsia="Times New Roman" w:hAnsi="Times New Roman" w:cs="Times New Roman"/>
        </w:rPr>
      </w:pPr>
    </w:p>
    <w:p w:rsidR="000A6E9B" w:rsidRPr="009B056F" w:rsidRDefault="00912D39" w:rsidP="0085479B">
      <w:pPr>
        <w:numPr>
          <w:ilvl w:val="0"/>
          <w:numId w:val="24"/>
        </w:numPr>
        <w:spacing w:line="360" w:lineRule="auto"/>
        <w:jc w:val="both"/>
        <w:rPr>
          <w:rFonts w:ascii="Times New Roman" w:eastAsia="Times New Roman" w:hAnsi="Times New Roman" w:cs="Times New Roman"/>
          <w:sz w:val="23"/>
        </w:rPr>
      </w:pPr>
      <w:r w:rsidRPr="009B056F">
        <w:rPr>
          <w:rFonts w:ascii="Times New Roman" w:eastAsia="Times New Roman" w:hAnsi="Times New Roman" w:cs="Times New Roman"/>
          <w:sz w:val="23"/>
        </w:rPr>
        <w:t>To inform online users about fake news. </w:t>
      </w:r>
    </w:p>
    <w:p w:rsidR="000A6E9B" w:rsidRPr="009B056F" w:rsidRDefault="009B056F" w:rsidP="0085479B">
      <w:pPr>
        <w:numPr>
          <w:ilvl w:val="0"/>
          <w:numId w:val="24"/>
        </w:numPr>
        <w:tabs>
          <w:tab w:val="left" w:pos="580"/>
        </w:tabs>
        <w:spacing w:line="360" w:lineRule="auto"/>
        <w:ind w:right="920"/>
        <w:jc w:val="both"/>
        <w:rPr>
          <w:rFonts w:ascii="Times New Roman" w:eastAsia="Times New Roman" w:hAnsi="Times New Roman" w:cs="Times New Roman"/>
          <w:sz w:val="23"/>
        </w:rPr>
      </w:pPr>
      <w:r>
        <w:rPr>
          <w:rFonts w:ascii="Times New Roman" w:eastAsia="Times New Roman" w:hAnsi="Times New Roman" w:cs="Times New Roman"/>
          <w:sz w:val="23"/>
        </w:rPr>
        <w:t xml:space="preserve"> </w:t>
      </w:r>
      <w:r w:rsidR="000A6E9B" w:rsidRPr="009B056F">
        <w:rPr>
          <w:rFonts w:ascii="Times New Roman" w:eastAsia="Times New Roman" w:hAnsi="Times New Roman" w:cs="Times New Roman"/>
          <w:sz w:val="23"/>
        </w:rPr>
        <w:t xml:space="preserve">To create a web extension that can identify whether a </w:t>
      </w:r>
      <w:r w:rsidR="0085479B" w:rsidRPr="009B056F">
        <w:rPr>
          <w:rFonts w:ascii="Times New Roman" w:eastAsia="Times New Roman" w:hAnsi="Times New Roman" w:cs="Times New Roman"/>
          <w:sz w:val="23"/>
        </w:rPr>
        <w:t xml:space="preserve">link clicked by a user leads to </w:t>
      </w:r>
      <w:r w:rsidR="000A6E9B" w:rsidRPr="009B056F">
        <w:rPr>
          <w:rFonts w:ascii="Times New Roman" w:eastAsia="Times New Roman" w:hAnsi="Times New Roman" w:cs="Times New Roman"/>
          <w:sz w:val="23"/>
        </w:rPr>
        <w:t>a fake news article or not.</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74" w:lineRule="exact"/>
        <w:rPr>
          <w:rFonts w:ascii="Times New Roman" w:eastAsia="Times New Roman" w:hAnsi="Times New Roman" w:cs="Times New Roman"/>
        </w:rPr>
      </w:pPr>
    </w:p>
    <w:p w:rsidR="000A6E9B" w:rsidRPr="00A14BA1" w:rsidRDefault="000A6E9B" w:rsidP="00A14BA1">
      <w:pPr>
        <w:pStyle w:val="Heading3"/>
        <w:numPr>
          <w:ilvl w:val="0"/>
          <w:numId w:val="6"/>
        </w:numPr>
        <w:rPr>
          <w:rFonts w:ascii="Times New Roman" w:hAnsi="Times New Roman"/>
          <w:sz w:val="24"/>
        </w:rPr>
      </w:pPr>
      <w:bookmarkStart w:id="10" w:name="_Toc511891305"/>
      <w:r w:rsidRPr="00A14BA1">
        <w:rPr>
          <w:rFonts w:ascii="Times New Roman" w:hAnsi="Times New Roman"/>
          <w:sz w:val="24"/>
        </w:rPr>
        <w:t>Scope and Limitations</w:t>
      </w:r>
      <w:bookmarkEnd w:id="10"/>
    </w:p>
    <w:p w:rsidR="000A6E9B" w:rsidRPr="009B056F" w:rsidRDefault="000A6E9B">
      <w:pPr>
        <w:spacing w:line="235" w:lineRule="exact"/>
        <w:rPr>
          <w:rFonts w:ascii="Times New Roman" w:eastAsia="Times New Roman" w:hAnsi="Times New Roman" w:cs="Times New Roman"/>
        </w:rPr>
      </w:pPr>
    </w:p>
    <w:p w:rsidR="000A6E9B" w:rsidRPr="009B056F" w:rsidRDefault="000A6E9B" w:rsidP="00A14BA1">
      <w:pPr>
        <w:spacing w:line="422"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study is about identifying fake news. The researchers will use web programming languages to create a web extension for identifying fake news. The gathered datasets will come from two online websites (</w:t>
      </w:r>
      <w:proofErr w:type="spellStart"/>
      <w:proofErr w:type="gramStart"/>
      <w:r w:rsidRPr="009B056F">
        <w:rPr>
          <w:rFonts w:ascii="Times New Roman" w:eastAsia="Times New Roman" w:hAnsi="Times New Roman" w:cs="Times New Roman"/>
          <w:sz w:val="23"/>
        </w:rPr>
        <w:t>kaggle.com,Opensources</w:t>
      </w:r>
      <w:proofErr w:type="spellEnd"/>
      <w:proofErr w:type="gramEnd"/>
      <w:r w:rsidRPr="009B056F">
        <w:rPr>
          <w:rFonts w:ascii="Times New Roman" w:eastAsia="Times New Roman" w:hAnsi="Times New Roman" w:cs="Times New Roman"/>
          <w:sz w:val="23"/>
        </w:rPr>
        <w:t>). The web extension will only work on the latest and upcoming versions Google Chrome and it will not work on any other browsers.</w:t>
      </w:r>
    </w:p>
    <w:p w:rsidR="000A6E9B" w:rsidRPr="009B056F" w:rsidRDefault="000A6E9B" w:rsidP="00A14BA1">
      <w:pPr>
        <w:spacing w:line="77" w:lineRule="exact"/>
        <w:jc w:val="both"/>
        <w:rPr>
          <w:rFonts w:ascii="Times New Roman" w:eastAsia="Times New Roman" w:hAnsi="Times New Roman" w:cs="Times New Roman"/>
        </w:rPr>
      </w:pPr>
    </w:p>
    <w:p w:rsidR="000A6E9B" w:rsidRPr="009B056F" w:rsidRDefault="000A6E9B" w:rsidP="00A14BA1">
      <w:pPr>
        <w:spacing w:line="395"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This study is only limited in identifying fake news on social media sites and it will not identify fake news on other sites.</w:t>
      </w:r>
    </w:p>
    <w:p w:rsidR="000A6E9B" w:rsidRPr="009B056F" w:rsidRDefault="000A6E9B" w:rsidP="00EF2808">
      <w:pPr>
        <w:spacing w:line="395" w:lineRule="auto"/>
        <w:jc w:val="both"/>
        <w:rPr>
          <w:rFonts w:ascii="Times New Roman" w:eastAsia="Times New Roman" w:hAnsi="Times New Roman" w:cs="Times New Roman"/>
          <w:sz w:val="23"/>
        </w:rPr>
        <w:sectPr w:rsidR="000A6E9B" w:rsidRPr="009B056F" w:rsidSect="00CD59BA">
          <w:pgSz w:w="12240" w:h="15840"/>
          <w:pgMar w:top="1404" w:right="1440" w:bottom="594" w:left="1440" w:header="0" w:footer="180" w:gutter="0"/>
          <w:cols w:space="0" w:equalWidth="0">
            <w:col w:w="9360"/>
          </w:cols>
          <w:docGrid w:linePitch="360"/>
        </w:sectPr>
      </w:pPr>
    </w:p>
    <w:p w:rsidR="00A14BA1" w:rsidRPr="00A14BA1" w:rsidRDefault="00EF2808" w:rsidP="00A14BA1">
      <w:pPr>
        <w:pStyle w:val="Heading3"/>
        <w:numPr>
          <w:ilvl w:val="0"/>
          <w:numId w:val="6"/>
        </w:numPr>
        <w:rPr>
          <w:rFonts w:ascii="Times New Roman" w:hAnsi="Times New Roman"/>
          <w:sz w:val="24"/>
        </w:rPr>
      </w:pPr>
      <w:bookmarkStart w:id="11" w:name="page6"/>
      <w:bookmarkStart w:id="12" w:name="_Toc511891306"/>
      <w:bookmarkEnd w:id="11"/>
      <w:r w:rsidRPr="00A14BA1">
        <w:rPr>
          <w:rFonts w:ascii="Times New Roman" w:hAnsi="Times New Roman"/>
          <w:sz w:val="24"/>
        </w:rPr>
        <w:lastRenderedPageBreak/>
        <w:t>Assumptions</w:t>
      </w:r>
      <w:r w:rsidR="000A6E9B" w:rsidRPr="00A14BA1">
        <w:rPr>
          <w:rFonts w:ascii="Times New Roman" w:hAnsi="Times New Roman"/>
          <w:sz w:val="24"/>
        </w:rPr>
        <w:t xml:space="preserve">, </w:t>
      </w:r>
      <w:r w:rsidR="00571E71" w:rsidRPr="00A14BA1">
        <w:rPr>
          <w:rFonts w:ascii="Times New Roman" w:hAnsi="Times New Roman"/>
          <w:sz w:val="24"/>
        </w:rPr>
        <w:t>Constraints</w:t>
      </w:r>
      <w:r w:rsidR="000A6E9B" w:rsidRPr="00A14BA1">
        <w:rPr>
          <w:rFonts w:ascii="Times New Roman" w:hAnsi="Times New Roman"/>
          <w:sz w:val="24"/>
        </w:rPr>
        <w:t xml:space="preserve">, and </w:t>
      </w:r>
      <w:r w:rsidR="00571E71" w:rsidRPr="00A14BA1">
        <w:rPr>
          <w:rFonts w:ascii="Times New Roman" w:hAnsi="Times New Roman"/>
          <w:sz w:val="24"/>
        </w:rPr>
        <w:t>Risks</w:t>
      </w:r>
      <w:bookmarkEnd w:id="12"/>
    </w:p>
    <w:p w:rsidR="00FC77BA" w:rsidRPr="00A14BA1" w:rsidRDefault="00FC77BA" w:rsidP="00A14BA1">
      <w:pPr>
        <w:ind w:firstLine="285"/>
        <w:jc w:val="both"/>
        <w:rPr>
          <w:rFonts w:ascii="Times New Roman" w:hAnsi="Times New Roman" w:cs="Times New Roman"/>
        </w:rPr>
      </w:pPr>
      <w:r w:rsidRPr="00A14BA1">
        <w:rPr>
          <w:rFonts w:ascii="Times New Roman" w:hAnsi="Times New Roman" w:cs="Times New Roman"/>
          <w:sz w:val="23"/>
          <w:szCs w:val="23"/>
          <w:shd w:val="clear" w:color="auto" w:fill="FFFFFF"/>
        </w:rPr>
        <w:t xml:space="preserve">In this table, shows the description for assumptions, constraints, and risks. It also explains the </w:t>
      </w:r>
      <w:r w:rsidR="000A2DEC" w:rsidRPr="00A14BA1">
        <w:rPr>
          <w:rFonts w:ascii="Times New Roman" w:hAnsi="Times New Roman" w:cs="Times New Roman"/>
          <w:sz w:val="23"/>
          <w:szCs w:val="23"/>
          <w:shd w:val="clear" w:color="auto" w:fill="FFFFFF"/>
        </w:rPr>
        <w:t>process</w:t>
      </w:r>
      <w:r w:rsidRPr="00A14BA1">
        <w:rPr>
          <w:rFonts w:ascii="Times New Roman" w:hAnsi="Times New Roman" w:cs="Times New Roman"/>
          <w:sz w:val="23"/>
          <w:szCs w:val="23"/>
          <w:shd w:val="clear" w:color="auto" w:fill="FFFFFF"/>
        </w:rPr>
        <w:t xml:space="preserve"> that could cause the impact for the project</w:t>
      </w:r>
      <w:r w:rsidR="000A2DEC" w:rsidRPr="00A14BA1">
        <w:rPr>
          <w:rFonts w:ascii="Times New Roman" w:hAnsi="Times New Roman" w:cs="Times New Roman"/>
          <w:sz w:val="23"/>
          <w:szCs w:val="23"/>
          <w:shd w:val="clear" w:color="auto" w:fill="FFFFFF"/>
        </w:rPr>
        <w:t xml:space="preserve"> to trigger those risks</w:t>
      </w:r>
      <w:r w:rsidRPr="00A14BA1">
        <w:rPr>
          <w:rFonts w:ascii="Times New Roman" w:hAnsi="Times New Roman" w:cs="Times New Roman"/>
          <w:sz w:val="23"/>
          <w:szCs w:val="23"/>
          <w:shd w:val="clear" w:color="auto" w:fill="FFFFFF"/>
        </w:rPr>
        <w:t>, either i</w:t>
      </w:r>
      <w:r w:rsidR="000A2DEC" w:rsidRPr="00A14BA1">
        <w:rPr>
          <w:rFonts w:ascii="Times New Roman" w:hAnsi="Times New Roman" w:cs="Times New Roman"/>
          <w:sz w:val="23"/>
          <w:szCs w:val="23"/>
          <w:shd w:val="clear" w:color="auto" w:fill="FFFFFF"/>
        </w:rPr>
        <w:t>n execution or expected results.</w:t>
      </w:r>
    </w:p>
    <w:p w:rsidR="000A6E9B" w:rsidRPr="009B056F" w:rsidRDefault="000A2DEC">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6192" behindDoc="0" locked="0" layoutInCell="1" allowOverlap="1" wp14:anchorId="6010319B" wp14:editId="684BFA9F">
            <wp:simplePos x="0" y="0"/>
            <wp:positionH relativeFrom="column">
              <wp:posOffset>638175</wp:posOffset>
            </wp:positionH>
            <wp:positionV relativeFrom="paragraph">
              <wp:posOffset>52070</wp:posOffset>
            </wp:positionV>
            <wp:extent cx="4838700" cy="79165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38700" cy="791654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0A2DEC">
          <w:pgSz w:w="12240" w:h="15840"/>
          <w:pgMar w:top="1413" w:right="1440" w:bottom="360" w:left="1440" w:header="0" w:footer="180" w:gutter="0"/>
          <w:cols w:space="0" w:equalWidth="0">
            <w:col w:w="9360"/>
          </w:cols>
          <w:docGrid w:linePitch="360"/>
        </w:sectPr>
      </w:pPr>
    </w:p>
    <w:p w:rsidR="000A6E9B" w:rsidRPr="00A14BA1" w:rsidRDefault="007C3E6E" w:rsidP="00A14BA1">
      <w:pPr>
        <w:pStyle w:val="Heading3"/>
        <w:numPr>
          <w:ilvl w:val="0"/>
          <w:numId w:val="6"/>
        </w:numPr>
        <w:rPr>
          <w:rFonts w:ascii="Times New Roman" w:hAnsi="Times New Roman"/>
          <w:sz w:val="24"/>
        </w:rPr>
      </w:pPr>
      <w:bookmarkStart w:id="13" w:name="page7"/>
      <w:bookmarkStart w:id="14" w:name="_Toc511891307"/>
      <w:bookmarkEnd w:id="13"/>
      <w:r w:rsidRPr="00A14BA1">
        <w:rPr>
          <w:rFonts w:ascii="Times New Roman" w:hAnsi="Times New Roman"/>
          <w:noProof/>
          <w:sz w:val="24"/>
        </w:rPr>
        <w:lastRenderedPageBreak/>
        <w:drawing>
          <wp:anchor distT="0" distB="0" distL="114300" distR="114300" simplePos="0" relativeHeight="251662336" behindDoc="0" locked="0" layoutInCell="1" allowOverlap="1" wp14:anchorId="3A781979" wp14:editId="2C760974">
            <wp:simplePos x="0" y="0"/>
            <wp:positionH relativeFrom="column">
              <wp:posOffset>3810</wp:posOffset>
            </wp:positionH>
            <wp:positionV relativeFrom="paragraph">
              <wp:posOffset>729615</wp:posOffset>
            </wp:positionV>
            <wp:extent cx="5943600" cy="3622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14:sizeRelH relativeFrom="page">
              <wp14:pctWidth>0</wp14:pctWidth>
            </wp14:sizeRelH>
            <wp14:sizeRelV relativeFrom="page">
              <wp14:pctHeight>0</wp14:pctHeight>
            </wp14:sizeRelV>
          </wp:anchor>
        </w:drawing>
      </w:r>
      <w:r w:rsidR="000A6E9B" w:rsidRPr="00A14BA1">
        <w:rPr>
          <w:rFonts w:ascii="Times New Roman" w:hAnsi="Times New Roman"/>
          <w:sz w:val="24"/>
        </w:rPr>
        <w:t>Project Deliverables</w:t>
      </w:r>
      <w:bookmarkEnd w:id="14"/>
    </w:p>
    <w:p w:rsidR="000A6E9B" w:rsidRPr="009B056F" w:rsidRDefault="000A6E9B">
      <w:pPr>
        <w:spacing w:line="20" w:lineRule="exact"/>
        <w:rPr>
          <w:rFonts w:ascii="Times New Roman" w:eastAsia="Times New Roman" w:hAnsi="Times New Roman" w:cs="Times New Roman"/>
        </w:rPr>
      </w:pPr>
    </w:p>
    <w:p w:rsidR="000A6E9B" w:rsidRPr="00A14BA1" w:rsidRDefault="000A44CD" w:rsidP="000A44CD">
      <w:pPr>
        <w:spacing w:line="200" w:lineRule="exact"/>
        <w:ind w:firstLine="645"/>
        <w:rPr>
          <w:rFonts w:ascii="Times New Roman" w:eastAsia="Times New Roman" w:hAnsi="Times New Roman" w:cs="Times New Roman"/>
          <w:sz w:val="24"/>
          <w:szCs w:val="24"/>
        </w:rPr>
      </w:pPr>
      <w:r w:rsidRPr="00A14BA1">
        <w:rPr>
          <w:rFonts w:ascii="Times New Roman" w:eastAsia="Times New Roman" w:hAnsi="Times New Roman" w:cs="Times New Roman"/>
          <w:sz w:val="24"/>
          <w:szCs w:val="24"/>
        </w:rPr>
        <w:t>The time and delivery method needed for the project deliverables to accomplish.</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Default="000A6E9B" w:rsidP="00572A09">
      <w:pPr>
        <w:pStyle w:val="Heading2"/>
        <w:rPr>
          <w:rFonts w:ascii="Times New Roman" w:hAnsi="Times New Roman"/>
          <w:i w:val="0"/>
          <w:sz w:val="32"/>
        </w:rPr>
      </w:pPr>
      <w:bookmarkStart w:id="15" w:name="_Toc511891308"/>
      <w:r w:rsidRPr="009B056F">
        <w:rPr>
          <w:rFonts w:ascii="Times New Roman" w:hAnsi="Times New Roman"/>
          <w:i w:val="0"/>
        </w:rPr>
        <w:t xml:space="preserve">II. </w:t>
      </w:r>
      <w:r w:rsidRPr="00A14BA1">
        <w:rPr>
          <w:rFonts w:ascii="Times New Roman" w:hAnsi="Times New Roman"/>
          <w:i w:val="0"/>
          <w:sz w:val="32"/>
        </w:rPr>
        <w:t>Project Organization</w:t>
      </w:r>
      <w:bookmarkEnd w:id="15"/>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chart is designed to define the project organization chart, the roles, and the relationships of the project team</w:t>
      </w:r>
    </w:p>
    <w:p w:rsidR="000A6E9B" w:rsidRPr="00A14BA1" w:rsidRDefault="00572A09" w:rsidP="007457E5">
      <w:pPr>
        <w:pStyle w:val="Heading3"/>
        <w:numPr>
          <w:ilvl w:val="0"/>
          <w:numId w:val="7"/>
        </w:numPr>
        <w:rPr>
          <w:rFonts w:ascii="Times New Roman" w:hAnsi="Times New Roman"/>
          <w:sz w:val="24"/>
        </w:rPr>
      </w:pPr>
      <w:bookmarkStart w:id="16" w:name="_Toc511891309"/>
      <w:r w:rsidRPr="00A14BA1">
        <w:rPr>
          <w:rFonts w:ascii="Times New Roman" w:hAnsi="Times New Roman"/>
          <w:sz w:val="24"/>
        </w:rPr>
        <w:t xml:space="preserve">Internal </w:t>
      </w:r>
      <w:r w:rsidR="000A6E9B" w:rsidRPr="00A14BA1">
        <w:rPr>
          <w:rFonts w:ascii="Times New Roman" w:hAnsi="Times New Roman"/>
          <w:sz w:val="24"/>
        </w:rPr>
        <w:t>Structures</w:t>
      </w:r>
      <w:bookmarkEnd w:id="16"/>
    </w:p>
    <w:p w:rsidR="000A6E9B" w:rsidRPr="009B056F" w:rsidRDefault="0085479B">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4144" behindDoc="0" locked="0" layoutInCell="1" allowOverlap="1">
            <wp:simplePos x="0" y="0"/>
            <wp:positionH relativeFrom="column">
              <wp:posOffset>-18415</wp:posOffset>
            </wp:positionH>
            <wp:positionV relativeFrom="paragraph">
              <wp:posOffset>439420</wp:posOffset>
            </wp:positionV>
            <wp:extent cx="5943600" cy="1543050"/>
            <wp:effectExtent l="0" t="0" r="0" b="0"/>
            <wp:wrapSquare wrapText="bothSides"/>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CD59BA">
          <w:pgSz w:w="12240" w:h="15840"/>
          <w:pgMar w:top="1401" w:right="1440" w:bottom="1260" w:left="1440" w:header="0" w:footer="180" w:gutter="0"/>
          <w:cols w:space="0" w:equalWidth="0">
            <w:col w:w="9360"/>
          </w:cols>
          <w:docGrid w:linePitch="360"/>
        </w:sectPr>
      </w:pPr>
    </w:p>
    <w:p w:rsidR="00A367A5" w:rsidRPr="00A14BA1" w:rsidRDefault="00A367A5" w:rsidP="00A367A5">
      <w:pPr>
        <w:pStyle w:val="Heading3"/>
        <w:numPr>
          <w:ilvl w:val="0"/>
          <w:numId w:val="7"/>
        </w:numPr>
        <w:shd w:val="clear" w:color="auto" w:fill="FFFFFF"/>
        <w:spacing w:before="0" w:after="72"/>
        <w:rPr>
          <w:rFonts w:ascii="Times New Roman" w:hAnsi="Times New Roman"/>
          <w:color w:val="000000"/>
          <w:sz w:val="24"/>
          <w:szCs w:val="25"/>
        </w:rPr>
      </w:pPr>
      <w:bookmarkStart w:id="17" w:name="page8"/>
      <w:bookmarkEnd w:id="17"/>
      <w:r w:rsidRPr="00A14BA1">
        <w:rPr>
          <w:rFonts w:ascii="Times New Roman" w:hAnsi="Times New Roman"/>
          <w:color w:val="000000"/>
          <w:sz w:val="24"/>
          <w:szCs w:val="25"/>
        </w:rPr>
        <w:t xml:space="preserve"> </w:t>
      </w:r>
      <w:bookmarkStart w:id="18" w:name="_Toc511891310"/>
      <w:r w:rsidRPr="00A14BA1">
        <w:rPr>
          <w:rFonts w:ascii="Times New Roman" w:hAnsi="Times New Roman"/>
          <w:color w:val="000000"/>
          <w:sz w:val="24"/>
          <w:szCs w:val="25"/>
        </w:rPr>
        <w:t>Roles and Responsibilities</w:t>
      </w:r>
      <w:bookmarkEnd w:id="18"/>
    </w:p>
    <w:p w:rsidR="00FE4F43" w:rsidRPr="009B056F" w:rsidRDefault="0085479B" w:rsidP="00E40A7C">
      <w:pPr>
        <w:jc w:val="center"/>
        <w:rPr>
          <w:rFonts w:ascii="Times New Roman" w:hAnsi="Times New Roman" w:cs="Times New Roman"/>
        </w:rPr>
      </w:pPr>
      <w:r w:rsidRPr="009B056F">
        <w:rPr>
          <w:rFonts w:ascii="Times New Roman" w:hAnsi="Times New Roman" w:cs="Times New Roman"/>
          <w:noProof/>
        </w:rPr>
        <w:lastRenderedPageBreak/>
        <w:drawing>
          <wp:inline distT="0" distB="0" distL="0" distR="0" wp14:anchorId="22ADB52A" wp14:editId="7D0BDA8E">
            <wp:extent cx="4665636" cy="4533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0959CE" w:rsidRPr="000959CE" w:rsidRDefault="000A6E9B" w:rsidP="000959CE">
      <w:pPr>
        <w:pStyle w:val="Heading2"/>
        <w:rPr>
          <w:rFonts w:ascii="Times New Roman" w:hAnsi="Times New Roman"/>
          <w:i w:val="0"/>
          <w:sz w:val="32"/>
          <w:szCs w:val="24"/>
        </w:rPr>
      </w:pPr>
      <w:bookmarkStart w:id="19" w:name="_Toc511891311"/>
      <w:r w:rsidRPr="009B056F">
        <w:rPr>
          <w:rFonts w:ascii="Times New Roman" w:hAnsi="Times New Roman"/>
          <w:i w:val="0"/>
        </w:rPr>
        <w:t xml:space="preserve">III. </w:t>
      </w:r>
      <w:r w:rsidRPr="00A14BA1">
        <w:rPr>
          <w:rFonts w:ascii="Times New Roman" w:hAnsi="Times New Roman"/>
          <w:i w:val="0"/>
          <w:sz w:val="32"/>
          <w:szCs w:val="24"/>
        </w:rPr>
        <w:t>Managerial Process Plan</w:t>
      </w:r>
      <w:bookmarkEnd w:id="19"/>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plan defines the goal for company’s future direction and determining the missions of the project. This will also tackle the resources needed to achieve the goal.</w:t>
      </w:r>
    </w:p>
    <w:p w:rsidR="000A6E9B" w:rsidRPr="00A14BA1" w:rsidRDefault="00B54C93" w:rsidP="00B54C93">
      <w:pPr>
        <w:pStyle w:val="Heading3"/>
        <w:shd w:val="clear" w:color="auto" w:fill="FFFFFF"/>
        <w:spacing w:before="0" w:after="72"/>
        <w:rPr>
          <w:rFonts w:ascii="Times New Roman" w:hAnsi="Times New Roman"/>
          <w:color w:val="000000"/>
          <w:sz w:val="24"/>
          <w:szCs w:val="24"/>
        </w:rPr>
      </w:pPr>
      <w:bookmarkStart w:id="20" w:name="_Toc511891312"/>
      <w:r w:rsidRPr="00A14BA1">
        <w:rPr>
          <w:rFonts w:ascii="Times New Roman" w:hAnsi="Times New Roman"/>
          <w:color w:val="000000"/>
          <w:sz w:val="24"/>
          <w:szCs w:val="24"/>
        </w:rPr>
        <w:t xml:space="preserve">A. </w:t>
      </w:r>
      <w:r w:rsidR="00F564E2" w:rsidRPr="00A14BA1">
        <w:rPr>
          <w:rFonts w:ascii="Times New Roman" w:hAnsi="Times New Roman"/>
          <w:color w:val="000000"/>
          <w:sz w:val="24"/>
          <w:szCs w:val="24"/>
        </w:rPr>
        <w:t xml:space="preserve">   </w:t>
      </w:r>
      <w:r w:rsidRPr="00A14BA1">
        <w:rPr>
          <w:rFonts w:ascii="Times New Roman" w:hAnsi="Times New Roman"/>
          <w:color w:val="000000"/>
          <w:sz w:val="24"/>
          <w:szCs w:val="24"/>
        </w:rPr>
        <w:t>Start-up Plan</w:t>
      </w:r>
      <w:bookmarkEnd w:id="20"/>
    </w:p>
    <w:p w:rsidR="000A6E9B" w:rsidRPr="009B056F" w:rsidRDefault="00D038D2" w:rsidP="00B54C93">
      <w:pPr>
        <w:pStyle w:val="Heading4"/>
        <w:rPr>
          <w:rFonts w:ascii="Times New Roman" w:hAnsi="Times New Roman"/>
        </w:rPr>
      </w:pPr>
      <w:r w:rsidRPr="009B056F">
        <w:rPr>
          <w:rFonts w:ascii="Times New Roman" w:hAnsi="Times New Roman"/>
        </w:rPr>
        <w:t xml:space="preserve">      </w:t>
      </w:r>
      <w:r w:rsidR="00B80E5F">
        <w:rPr>
          <w:rFonts w:ascii="Times New Roman" w:hAnsi="Times New Roman"/>
        </w:rPr>
        <w:t>1.</w:t>
      </w:r>
      <w:r w:rsidR="00B54C93" w:rsidRPr="00A14BA1">
        <w:rPr>
          <w:rFonts w:ascii="Times New Roman" w:hAnsi="Times New Roman"/>
          <w:sz w:val="24"/>
        </w:rPr>
        <w:t>Fish</w:t>
      </w:r>
      <w:r w:rsidR="000A6E9B" w:rsidRPr="00A14BA1">
        <w:rPr>
          <w:rFonts w:ascii="Times New Roman" w:hAnsi="Times New Roman"/>
          <w:sz w:val="24"/>
        </w:rPr>
        <w:t>-bone Diagram</w:t>
      </w:r>
    </w:p>
    <w:p w:rsidR="000A6E9B" w:rsidRPr="009B056F" w:rsidRDefault="000A6E9B">
      <w:pPr>
        <w:spacing w:line="20" w:lineRule="exact"/>
        <w:rPr>
          <w:rFonts w:ascii="Times New Roman" w:eastAsia="Times New Roman" w:hAnsi="Times New Roman" w:cs="Times New Roman"/>
        </w:rPr>
      </w:pPr>
    </w:p>
    <w:p w:rsidR="000A6E9B" w:rsidRPr="009B056F" w:rsidRDefault="00B80E5F">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1072" behindDoc="1" locked="0" layoutInCell="1" allowOverlap="1" wp14:anchorId="376FAF14" wp14:editId="529C5540">
            <wp:simplePos x="0" y="0"/>
            <wp:positionH relativeFrom="column">
              <wp:posOffset>676275</wp:posOffset>
            </wp:positionH>
            <wp:positionV relativeFrom="paragraph">
              <wp:posOffset>15875</wp:posOffset>
            </wp:positionV>
            <wp:extent cx="4285615" cy="2863215"/>
            <wp:effectExtent l="0" t="0" r="63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615" cy="2863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B80E5F" w:rsidRPr="009B056F" w:rsidRDefault="00B80E5F" w:rsidP="00B80E5F">
      <w:pPr>
        <w:rPr>
          <w:rFonts w:ascii="Times New Roman" w:eastAsia="Times New Roman" w:hAnsi="Times New Roman" w:cs="Times New Roman"/>
        </w:rPr>
      </w:pPr>
      <w:r>
        <w:rPr>
          <w:rFonts w:ascii="Times New Roman" w:eastAsia="Times New Roman" w:hAnsi="Times New Roman" w:cs="Times New Roman"/>
        </w:rPr>
        <w:br w:type="page"/>
      </w:r>
    </w:p>
    <w:p w:rsidR="000A6E9B" w:rsidRPr="00A14BA1" w:rsidRDefault="000A6E9B" w:rsidP="00B54C93">
      <w:pPr>
        <w:pStyle w:val="Heading4"/>
        <w:numPr>
          <w:ilvl w:val="0"/>
          <w:numId w:val="13"/>
        </w:numPr>
        <w:rPr>
          <w:rFonts w:ascii="Times New Roman" w:hAnsi="Times New Roman"/>
          <w:sz w:val="24"/>
        </w:rPr>
      </w:pPr>
      <w:r w:rsidRPr="00A14BA1">
        <w:rPr>
          <w:rFonts w:ascii="Times New Roman" w:hAnsi="Times New Roman"/>
          <w:sz w:val="24"/>
        </w:rPr>
        <w:lastRenderedPageBreak/>
        <w:t xml:space="preserve"> Five Whys</w:t>
      </w:r>
    </w:p>
    <w:p w:rsidR="000A6E9B" w:rsidRPr="009B056F" w:rsidRDefault="00E40A7C" w:rsidP="00A14BA1">
      <w:pPr>
        <w:tabs>
          <w:tab w:val="left" w:pos="90"/>
        </w:tabs>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8240" behindDoc="0" locked="0" layoutInCell="1" allowOverlap="1" wp14:anchorId="1776E590" wp14:editId="47518C45">
            <wp:simplePos x="0" y="0"/>
            <wp:positionH relativeFrom="column">
              <wp:posOffset>47625</wp:posOffset>
            </wp:positionH>
            <wp:positionV relativeFrom="paragraph">
              <wp:posOffset>241300</wp:posOffset>
            </wp:positionV>
            <wp:extent cx="5934075" cy="489331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4893310"/>
                    </a:xfrm>
                    <a:prstGeom prst="rect">
                      <a:avLst/>
                    </a:prstGeom>
                  </pic:spPr>
                </pic:pic>
              </a:graphicData>
            </a:graphic>
            <wp14:sizeRelH relativeFrom="page">
              <wp14:pctWidth>0</wp14:pctWidth>
            </wp14:sizeRelH>
            <wp14:sizeRelV relativeFrom="page">
              <wp14:pctHeight>0</wp14:pctHeight>
            </wp14:sizeRelV>
          </wp:anchor>
        </w:drawing>
      </w:r>
    </w:p>
    <w:p w:rsidR="00A14BA1" w:rsidRDefault="00A14BA1">
      <w:pPr>
        <w:rPr>
          <w:rFonts w:ascii="Times New Roman" w:eastAsia="Times New Roman" w:hAnsi="Times New Roman" w:cs="Times New Roman"/>
          <w:b/>
          <w:bCs/>
          <w:sz w:val="28"/>
          <w:szCs w:val="28"/>
        </w:rPr>
      </w:pPr>
      <w:r>
        <w:rPr>
          <w:rFonts w:ascii="Times New Roman" w:hAnsi="Times New Roman"/>
        </w:rPr>
        <w:br w:type="page"/>
      </w:r>
    </w:p>
    <w:p w:rsidR="00A367A5" w:rsidRDefault="00A367A5" w:rsidP="00B54C93">
      <w:pPr>
        <w:pStyle w:val="Heading4"/>
        <w:numPr>
          <w:ilvl w:val="0"/>
          <w:numId w:val="13"/>
        </w:numPr>
        <w:rPr>
          <w:rFonts w:ascii="Times New Roman" w:hAnsi="Times New Roman"/>
          <w:sz w:val="24"/>
        </w:rPr>
      </w:pPr>
      <w:r w:rsidRPr="00A14BA1">
        <w:rPr>
          <w:rFonts w:ascii="Times New Roman" w:hAnsi="Times New Roman"/>
          <w:sz w:val="24"/>
        </w:rPr>
        <w:lastRenderedPageBreak/>
        <w:t>Estimates</w:t>
      </w:r>
    </w:p>
    <w:p w:rsidR="00571E71" w:rsidRPr="002A46C2" w:rsidRDefault="00B80E5F" w:rsidP="00571E71">
      <w:pPr>
        <w:rPr>
          <w:rFonts w:ascii="Times New Roman" w:hAnsi="Times New Roman" w:cs="Times New Roman"/>
          <w:sz w:val="23"/>
          <w:szCs w:val="23"/>
        </w:rPr>
      </w:pPr>
      <w:r w:rsidRPr="002A46C2">
        <w:rPr>
          <w:rFonts w:ascii="Times New Roman" w:hAnsi="Times New Roman" w:cs="Times New Roman"/>
          <w:sz w:val="23"/>
          <w:szCs w:val="23"/>
        </w:rPr>
        <w:t>This involved the approximation cost of project costs, duration</w:t>
      </w:r>
      <w:r w:rsidR="002A46C2" w:rsidRPr="002A46C2">
        <w:rPr>
          <w:rFonts w:ascii="Times New Roman" w:hAnsi="Times New Roman" w:cs="Times New Roman"/>
          <w:sz w:val="23"/>
          <w:szCs w:val="23"/>
        </w:rPr>
        <w:t>, participants, and the task needed for the project.</w:t>
      </w:r>
    </w:p>
    <w:p w:rsidR="0027585C" w:rsidRPr="009B056F" w:rsidRDefault="0027585C">
      <w:pPr>
        <w:spacing w:line="200" w:lineRule="exact"/>
        <w:rPr>
          <w:rFonts w:ascii="Times New Roman" w:eastAsia="Times New Roman" w:hAnsi="Times New Roman" w:cs="Times New Roman"/>
          <w:sz w:val="22"/>
        </w:rPr>
      </w:pPr>
      <w:r w:rsidRPr="009B056F">
        <w:rPr>
          <w:rFonts w:ascii="Times New Roman" w:hAnsi="Times New Roman" w:cs="Times New Roman"/>
          <w:noProof/>
        </w:rPr>
        <w:drawing>
          <wp:anchor distT="0" distB="0" distL="114300" distR="114300" simplePos="0" relativeHeight="251659264" behindDoc="0" locked="0" layoutInCell="1" allowOverlap="1" wp14:anchorId="05DD676C" wp14:editId="19D5543B">
            <wp:simplePos x="0" y="0"/>
            <wp:positionH relativeFrom="column">
              <wp:posOffset>-9525</wp:posOffset>
            </wp:positionH>
            <wp:positionV relativeFrom="paragraph">
              <wp:posOffset>91440</wp:posOffset>
            </wp:positionV>
            <wp:extent cx="5943600" cy="56838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68388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Manager, Information Technology (IT)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Documentation Specialist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Web Designer &amp; Developer Salary (PH) from payscale.com</w:t>
      </w:r>
    </w:p>
    <w:p w:rsidR="005752F1" w:rsidRPr="009B056F" w:rsidRDefault="005752F1" w:rsidP="005752F1">
      <w:pPr>
        <w:spacing w:line="0" w:lineRule="atLeast"/>
        <w:rPr>
          <w:rFonts w:ascii="Times New Roman" w:eastAsia="Arial" w:hAnsi="Times New Roman" w:cs="Times New Roman"/>
          <w:sz w:val="23"/>
          <w:szCs w:val="23"/>
        </w:rPr>
        <w:sectPr w:rsidR="005752F1" w:rsidRPr="009B056F" w:rsidSect="00CD59BA">
          <w:type w:val="continuous"/>
          <w:pgSz w:w="12240" w:h="15840"/>
          <w:pgMar w:top="1406" w:right="1400" w:bottom="810" w:left="1440" w:header="0" w:footer="270" w:gutter="0"/>
          <w:cols w:space="0" w:equalWidth="0">
            <w:col w:w="9400"/>
          </w:cols>
          <w:docGrid w:linePitch="360"/>
        </w:sect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Analyst Salary (PH) from payscale.com</w:t>
      </w:r>
    </w:p>
    <w:p w:rsidR="00A367A5" w:rsidRPr="00A14BA1" w:rsidRDefault="00A367A5" w:rsidP="00B54C93">
      <w:pPr>
        <w:pStyle w:val="Heading4"/>
        <w:numPr>
          <w:ilvl w:val="0"/>
          <w:numId w:val="13"/>
        </w:numPr>
        <w:rPr>
          <w:rFonts w:ascii="Times New Roman" w:hAnsi="Times New Roman"/>
          <w:sz w:val="24"/>
        </w:rPr>
      </w:pPr>
      <w:bookmarkStart w:id="21" w:name="page9"/>
      <w:bookmarkEnd w:id="21"/>
      <w:r w:rsidRPr="00A14BA1">
        <w:rPr>
          <w:rFonts w:ascii="Times New Roman" w:hAnsi="Times New Roman"/>
          <w:sz w:val="24"/>
        </w:rPr>
        <w:lastRenderedPageBreak/>
        <w:t>Staffing</w:t>
      </w:r>
    </w:p>
    <w:p w:rsidR="00A367A5" w:rsidRPr="009B056F" w:rsidRDefault="002A46C2" w:rsidP="000A44CD">
      <w:pPr>
        <w:ind w:left="360"/>
        <w:rPr>
          <w:rFonts w:ascii="Times New Roman" w:hAnsi="Times New Roman" w:cs="Times New Roman"/>
          <w:noProof/>
        </w:rPr>
      </w:pPr>
      <w:r w:rsidRPr="002A46C2">
        <w:rPr>
          <w:rFonts w:ascii="Times New Roman" w:hAnsi="Times New Roman" w:cs="Times New Roman"/>
          <w:noProof/>
          <w:sz w:val="23"/>
          <w:szCs w:val="23"/>
        </w:rPr>
        <w:t>This involved the requirement needed to hire for a certain role. Effective staffing is essential to ensure the workplace runs smoothly and efficiently, and that the right employees are in the right positions</w:t>
      </w:r>
      <w:r>
        <w:rPr>
          <w:rFonts w:ascii="Times New Roman" w:hAnsi="Times New Roman" w:cs="Times New Roman"/>
          <w:noProof/>
        </w:rPr>
        <w:t>.</w:t>
      </w:r>
    </w:p>
    <w:p w:rsidR="00571E71" w:rsidRPr="009B056F" w:rsidRDefault="002A46C2" w:rsidP="00A367A5">
      <w:pPr>
        <w:jc w:val="center"/>
        <w:rPr>
          <w:rFonts w:ascii="Times New Roman" w:hAnsi="Times New Roman" w:cs="Times New Roman"/>
          <w:noProof/>
          <w:color w:val="FF0000"/>
        </w:rPr>
      </w:pPr>
      <w:r w:rsidRPr="00A14BA1">
        <w:rPr>
          <w:rFonts w:ascii="Times New Roman" w:hAnsi="Times New Roman"/>
          <w:noProof/>
          <w:sz w:val="24"/>
        </w:rPr>
        <w:drawing>
          <wp:anchor distT="0" distB="0" distL="114300" distR="114300" simplePos="0" relativeHeight="251656704" behindDoc="0" locked="0" layoutInCell="1" allowOverlap="1" wp14:anchorId="40F2A2BD" wp14:editId="375A126A">
            <wp:simplePos x="0" y="0"/>
            <wp:positionH relativeFrom="column">
              <wp:posOffset>480060</wp:posOffset>
            </wp:positionH>
            <wp:positionV relativeFrom="paragraph">
              <wp:posOffset>10160</wp:posOffset>
            </wp:positionV>
            <wp:extent cx="5105400" cy="6505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6505575"/>
                    </a:xfrm>
                    <a:prstGeom prst="rect">
                      <a:avLst/>
                    </a:prstGeom>
                  </pic:spPr>
                </pic:pic>
              </a:graphicData>
            </a:graphic>
            <wp14:sizeRelH relativeFrom="page">
              <wp14:pctWidth>0</wp14:pctWidth>
            </wp14:sizeRelH>
            <wp14:sizeRelV relativeFrom="page">
              <wp14:pctHeight>0</wp14:pctHeight>
            </wp14:sizeRelV>
          </wp:anchor>
        </w:drawing>
      </w: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A14BA1" w:rsidP="00A14BA1">
      <w:pPr>
        <w:rPr>
          <w:rFonts w:ascii="Times New Roman" w:hAnsi="Times New Roman" w:cs="Times New Roman"/>
          <w:noProof/>
          <w:color w:val="FF0000"/>
        </w:rPr>
      </w:pPr>
      <w:r>
        <w:rPr>
          <w:rFonts w:ascii="Times New Roman" w:hAnsi="Times New Roman" w:cs="Times New Roman"/>
          <w:noProof/>
          <w:color w:val="FF0000"/>
        </w:rPr>
        <w:br w:type="page"/>
      </w:r>
    </w:p>
    <w:p w:rsidR="009F402E" w:rsidRPr="002A46C2" w:rsidRDefault="00B54C93" w:rsidP="002A46C2">
      <w:pPr>
        <w:pStyle w:val="Heading4"/>
        <w:numPr>
          <w:ilvl w:val="0"/>
          <w:numId w:val="13"/>
        </w:numPr>
        <w:tabs>
          <w:tab w:val="left" w:pos="90"/>
          <w:tab w:val="left" w:pos="360"/>
        </w:tabs>
        <w:rPr>
          <w:rFonts w:ascii="Times New Roman" w:hAnsi="Times New Roman"/>
          <w:sz w:val="32"/>
        </w:rPr>
      </w:pPr>
      <w:r w:rsidRPr="00A14BA1">
        <w:rPr>
          <w:rFonts w:ascii="Times New Roman" w:hAnsi="Times New Roman"/>
          <w:sz w:val="32"/>
        </w:rPr>
        <w:lastRenderedPageBreak/>
        <w:t>Procurement Plan</w:t>
      </w:r>
      <w:r w:rsidR="009F402E" w:rsidRPr="00A14BA1">
        <w:rPr>
          <w:noProof/>
          <w:sz w:val="32"/>
        </w:rPr>
        <w:drawing>
          <wp:anchor distT="0" distB="0" distL="114300" distR="114300" simplePos="0" relativeHeight="251659776" behindDoc="0" locked="0" layoutInCell="1" allowOverlap="1" wp14:anchorId="36397B22" wp14:editId="5635A995">
            <wp:simplePos x="0" y="0"/>
            <wp:positionH relativeFrom="column">
              <wp:posOffset>47625</wp:posOffset>
            </wp:positionH>
            <wp:positionV relativeFrom="paragraph">
              <wp:posOffset>660400</wp:posOffset>
            </wp:positionV>
            <wp:extent cx="5943600" cy="5191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14:sizeRelH relativeFrom="page">
              <wp14:pctWidth>0</wp14:pctWidth>
            </wp14:sizeRelH>
            <wp14:sizeRelV relativeFrom="page">
              <wp14:pctHeight>0</wp14:pctHeight>
            </wp14:sizeRelV>
          </wp:anchor>
        </w:drawing>
      </w:r>
    </w:p>
    <w:p w:rsidR="009F402E" w:rsidRPr="00E908F5" w:rsidRDefault="002A46C2" w:rsidP="00B54C93">
      <w:pPr>
        <w:rPr>
          <w:rFonts w:ascii="Times New Roman" w:hAnsi="Times New Roman" w:cs="Times New Roman"/>
          <w:sz w:val="23"/>
          <w:szCs w:val="23"/>
        </w:rPr>
      </w:pPr>
      <w:bookmarkStart w:id="22" w:name="_GoBack"/>
      <w:r w:rsidRPr="00E908F5">
        <w:rPr>
          <w:rFonts w:ascii="Times New Roman" w:hAnsi="Times New Roman" w:cs="Times New Roman"/>
          <w:sz w:val="23"/>
          <w:szCs w:val="23"/>
        </w:rPr>
        <w:t>This is the process of deciding what to buy, and from what source. The procurement method is assigned and the expectations for ful</w:t>
      </w:r>
      <w:r w:rsidR="00E908F5" w:rsidRPr="00E908F5">
        <w:rPr>
          <w:rFonts w:ascii="Times New Roman" w:hAnsi="Times New Roman" w:cs="Times New Roman"/>
          <w:sz w:val="23"/>
          <w:szCs w:val="23"/>
        </w:rPr>
        <w:t>fillment of procurement requirements determined.</w:t>
      </w:r>
    </w:p>
    <w:bookmarkEnd w:id="22"/>
    <w:p w:rsidR="009F402E" w:rsidRPr="009B056F" w:rsidRDefault="003C78A8"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 xml:space="preserve"> Table 1</w:t>
      </w: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9F402E" w:rsidRPr="009B056F" w:rsidRDefault="009F402E" w:rsidP="009F402E">
      <w:pPr>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A14BA1" w:rsidRDefault="00A14BA1">
      <w:pPr>
        <w:rPr>
          <w:rFonts w:ascii="Times New Roman" w:hAnsi="Times New Roman" w:cs="Times New Roman"/>
          <w:sz w:val="23"/>
          <w:szCs w:val="23"/>
        </w:rPr>
      </w:pPr>
      <w:r>
        <w:rPr>
          <w:rFonts w:ascii="Times New Roman" w:hAnsi="Times New Roman" w:cs="Times New Roman"/>
          <w:sz w:val="23"/>
          <w:szCs w:val="23"/>
        </w:rPr>
        <w:br w:type="page"/>
      </w:r>
    </w:p>
    <w:p w:rsidR="003C78A8" w:rsidRPr="009B056F" w:rsidRDefault="003C78A8" w:rsidP="00B54C93">
      <w:pPr>
        <w:rPr>
          <w:rFonts w:ascii="Times New Roman" w:hAnsi="Times New Roman" w:cs="Times New Roman"/>
          <w:sz w:val="23"/>
          <w:szCs w:val="23"/>
        </w:rPr>
      </w:pPr>
      <w:r w:rsidRPr="009B056F">
        <w:rPr>
          <w:rFonts w:ascii="Times New Roman" w:hAnsi="Times New Roman" w:cs="Times New Roman"/>
          <w:sz w:val="23"/>
          <w:szCs w:val="23"/>
        </w:rPr>
        <w:lastRenderedPageBreak/>
        <w:t>Table 2</w:t>
      </w:r>
    </w:p>
    <w:p w:rsidR="00B54C93"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5949257F" wp14:editId="59F711EB">
            <wp:extent cx="5943600" cy="3881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81120"/>
                    </a:xfrm>
                    <a:prstGeom prst="rect">
                      <a:avLst/>
                    </a:prstGeom>
                  </pic:spPr>
                </pic:pic>
              </a:graphicData>
            </a:graphic>
          </wp:inline>
        </w:drawing>
      </w:r>
    </w:p>
    <w:p w:rsidR="009F402E"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43D91982" wp14:editId="76B1DBB5">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70505"/>
                    </a:xfrm>
                    <a:prstGeom prst="rect">
                      <a:avLst/>
                    </a:prstGeom>
                  </pic:spPr>
                </pic:pic>
              </a:graphicData>
            </a:graphic>
          </wp:inline>
        </w:drawing>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0A6E9B" w:rsidRPr="009B056F" w:rsidRDefault="00FC56CB" w:rsidP="004676AC">
      <w:pPr>
        <w:pStyle w:val="Heading3"/>
        <w:shd w:val="clear" w:color="auto" w:fill="FFFFFF"/>
        <w:spacing w:before="0" w:after="72"/>
        <w:rPr>
          <w:rFonts w:ascii="Times New Roman" w:hAnsi="Times New Roman"/>
          <w:color w:val="000000"/>
        </w:rPr>
      </w:pPr>
      <w:bookmarkStart w:id="23" w:name="_Toc511891313"/>
      <w:r w:rsidRPr="009B056F">
        <w:rPr>
          <w:rFonts w:ascii="Times New Roman" w:hAnsi="Times New Roman"/>
          <w:color w:val="000000"/>
        </w:rPr>
        <w:lastRenderedPageBreak/>
        <w:t xml:space="preserve">B. </w:t>
      </w:r>
      <w:r w:rsidR="00F564E2" w:rsidRPr="009B056F">
        <w:rPr>
          <w:rFonts w:ascii="Times New Roman" w:hAnsi="Times New Roman"/>
          <w:color w:val="000000"/>
        </w:rPr>
        <w:t xml:space="preserve">   </w:t>
      </w:r>
      <w:r w:rsidRPr="00A14BA1">
        <w:rPr>
          <w:rFonts w:ascii="Times New Roman" w:hAnsi="Times New Roman"/>
          <w:color w:val="000000"/>
          <w:sz w:val="32"/>
        </w:rPr>
        <w:t>Work Plan</w:t>
      </w:r>
      <w:bookmarkEnd w:id="23"/>
    </w:p>
    <w:p w:rsidR="000A6E9B" w:rsidRPr="00CF46E8" w:rsidRDefault="000A6E9B" w:rsidP="00FC56CB">
      <w:pPr>
        <w:pStyle w:val="Heading4"/>
        <w:numPr>
          <w:ilvl w:val="0"/>
          <w:numId w:val="16"/>
        </w:numPr>
        <w:rPr>
          <w:rFonts w:ascii="Times New Roman" w:hAnsi="Times New Roman"/>
          <w:sz w:val="24"/>
        </w:rPr>
      </w:pPr>
      <w:r w:rsidRPr="00CF46E8">
        <w:rPr>
          <w:rFonts w:ascii="Times New Roman" w:hAnsi="Times New Roman"/>
          <w:sz w:val="24"/>
        </w:rPr>
        <w:t>Work Breakdown Structure</w:t>
      </w:r>
    </w:p>
    <w:p w:rsidR="000A44CD" w:rsidRPr="00CF46E8" w:rsidRDefault="000A44CD" w:rsidP="000A44CD">
      <w:pPr>
        <w:ind w:left="315"/>
        <w:rPr>
          <w:rFonts w:ascii="Times New Roman" w:hAnsi="Times New Roman" w:cs="Times New Roman"/>
          <w:sz w:val="23"/>
          <w:szCs w:val="23"/>
        </w:rPr>
      </w:pPr>
      <w:r w:rsidRPr="00CF46E8">
        <w:rPr>
          <w:rFonts w:ascii="Times New Roman" w:hAnsi="Times New Roman" w:cs="Times New Roman"/>
          <w:sz w:val="23"/>
          <w:szCs w:val="23"/>
        </w:rPr>
        <w:t>A deliverable needed to organize the project team’s work into a four sections of management plan.</w:t>
      </w:r>
    </w:p>
    <w:p w:rsidR="000A6E9B" w:rsidRPr="009B056F" w:rsidRDefault="00286628">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2096" behindDoc="0" locked="0" layoutInCell="1" allowOverlap="1" wp14:anchorId="26F957F7" wp14:editId="46B076C5">
            <wp:simplePos x="0" y="0"/>
            <wp:positionH relativeFrom="column">
              <wp:posOffset>487680</wp:posOffset>
            </wp:positionH>
            <wp:positionV relativeFrom="paragraph">
              <wp:posOffset>323215</wp:posOffset>
            </wp:positionV>
            <wp:extent cx="5038725" cy="6804025"/>
            <wp:effectExtent l="0" t="0" r="9525" b="0"/>
            <wp:wrapSquare wrapText="bothSides"/>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680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AC" w:rsidRPr="009B056F" w:rsidRDefault="004676AC">
      <w:pPr>
        <w:spacing w:line="20" w:lineRule="exact"/>
        <w:rPr>
          <w:rFonts w:ascii="Times New Roman" w:eastAsia="Times New Roman" w:hAnsi="Times New Roman" w:cs="Times New Roman"/>
        </w:rPr>
        <w:sectPr w:rsidR="004676AC" w:rsidRPr="009B056F" w:rsidSect="001574E8">
          <w:pgSz w:w="12240" w:h="15840"/>
          <w:pgMar w:top="1387" w:right="1260" w:bottom="720" w:left="1440" w:header="0" w:footer="180" w:gutter="0"/>
          <w:cols w:space="0" w:equalWidth="0">
            <w:col w:w="9540"/>
          </w:cols>
          <w:docGrid w:linePitch="360"/>
        </w:sectPr>
      </w:pPr>
    </w:p>
    <w:p w:rsidR="00FC56CB" w:rsidRPr="00CF46E8" w:rsidRDefault="00FC56CB" w:rsidP="00FC56CB">
      <w:pPr>
        <w:pStyle w:val="Heading4"/>
        <w:numPr>
          <w:ilvl w:val="0"/>
          <w:numId w:val="16"/>
        </w:numPr>
        <w:shd w:val="clear" w:color="auto" w:fill="FFFFFF"/>
        <w:spacing w:before="0" w:after="72"/>
        <w:rPr>
          <w:rFonts w:ascii="Times New Roman" w:hAnsi="Times New Roman"/>
          <w:color w:val="000000"/>
          <w:sz w:val="24"/>
          <w:szCs w:val="26"/>
        </w:rPr>
      </w:pPr>
      <w:bookmarkStart w:id="24" w:name="page10"/>
      <w:bookmarkEnd w:id="24"/>
      <w:r w:rsidRPr="00CF46E8">
        <w:rPr>
          <w:rFonts w:ascii="Times New Roman" w:hAnsi="Times New Roman"/>
          <w:color w:val="000000"/>
          <w:sz w:val="24"/>
          <w:szCs w:val="26"/>
        </w:rPr>
        <w:lastRenderedPageBreak/>
        <w:t xml:space="preserve"> Budget Allocation</w:t>
      </w:r>
    </w:p>
    <w:p w:rsidR="00571E71" w:rsidRPr="009B056F" w:rsidRDefault="00571E71" w:rsidP="00571E71">
      <w:pPr>
        <w:ind w:left="675"/>
        <w:rPr>
          <w:rFonts w:ascii="Times New Roman" w:hAnsi="Times New Roman" w:cs="Times New Roman"/>
          <w:color w:val="FF0000"/>
        </w:rPr>
      </w:pPr>
    </w:p>
    <w:p w:rsidR="006A06B9" w:rsidRPr="009B056F" w:rsidRDefault="006A06B9">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68480" behindDoc="0" locked="0" layoutInCell="1" allowOverlap="1" wp14:anchorId="4B75B2E5" wp14:editId="7D5CC6CA">
            <wp:simplePos x="0" y="0"/>
            <wp:positionH relativeFrom="column">
              <wp:posOffset>495300</wp:posOffset>
            </wp:positionH>
            <wp:positionV relativeFrom="paragraph">
              <wp:posOffset>46990</wp:posOffset>
            </wp:positionV>
            <wp:extent cx="4953000" cy="5715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3000" cy="57150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652D80" w:rsidRPr="009B056F" w:rsidRDefault="00652D80" w:rsidP="00652D80">
      <w:pPr>
        <w:ind w:firstLine="720"/>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FC56CB" w:rsidRPr="009B056F" w:rsidRDefault="00FC56CB" w:rsidP="00652D80">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lastRenderedPageBreak/>
        <w:drawing>
          <wp:anchor distT="0" distB="0" distL="114300" distR="114300" simplePos="0" relativeHeight="251669504" behindDoc="0" locked="0" layoutInCell="1" allowOverlap="1" wp14:anchorId="0FDAB591" wp14:editId="54744315">
            <wp:simplePos x="0" y="0"/>
            <wp:positionH relativeFrom="column">
              <wp:posOffset>409575</wp:posOffset>
            </wp:positionH>
            <wp:positionV relativeFrom="paragraph">
              <wp:posOffset>9525</wp:posOffset>
            </wp:positionV>
            <wp:extent cx="4943475" cy="25146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43475" cy="25146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sz w:val="23"/>
          <w:szCs w:val="23"/>
        </w:rPr>
      </w:pPr>
    </w:p>
    <w:p w:rsidR="00066B73" w:rsidRPr="009B056F" w:rsidRDefault="00066B73" w:rsidP="00066B73">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652D80"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Microsoft Office 365 monthly fee of P649.51 per user from office365.com</w:t>
      </w:r>
    </w:p>
    <w:p w:rsidR="00FC56CB" w:rsidRPr="009B056F" w:rsidRDefault="00FC56CB">
      <w:pPr>
        <w:spacing w:line="200" w:lineRule="exact"/>
        <w:rPr>
          <w:rFonts w:ascii="Times New Roman" w:eastAsia="Times New Roman" w:hAnsi="Times New Roman" w:cs="Times New Roman"/>
          <w:sz w:val="22"/>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0528" behindDoc="0" locked="0" layoutInCell="1" allowOverlap="1" wp14:anchorId="3B997B1E" wp14:editId="0A150664">
            <wp:simplePos x="0" y="0"/>
            <wp:positionH relativeFrom="column">
              <wp:posOffset>428625</wp:posOffset>
            </wp:positionH>
            <wp:positionV relativeFrom="paragraph">
              <wp:posOffset>76200</wp:posOffset>
            </wp:positionV>
            <wp:extent cx="4924425" cy="40767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24425" cy="40767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054CF0">
      <w:pPr>
        <w:spacing w:line="200" w:lineRule="exact"/>
        <w:rPr>
          <w:rFonts w:ascii="Times New Roman" w:eastAsia="Times New Roman" w:hAnsi="Times New Roman" w:cs="Times New Roman"/>
        </w:rPr>
      </w:pPr>
      <w:r w:rsidRPr="009B056F">
        <w:rPr>
          <w:rFonts w:ascii="Times New Roman" w:eastAsia="Times New Roman" w:hAnsi="Times New Roman" w:cs="Times New Roman"/>
        </w:rPr>
        <w:t xml:space="preserve">  </w:t>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AF4848">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rPr>
        <w:tab/>
      </w:r>
      <w:r w:rsidRPr="009B056F">
        <w:rPr>
          <w:rFonts w:ascii="Times New Roman" w:eastAsia="Times New Roman" w:hAnsi="Times New Roman" w:cs="Times New Roman"/>
          <w:sz w:val="23"/>
          <w:szCs w:val="23"/>
        </w:rPr>
        <w:t>*Based on github.com, sublimetext.com/buy and machinebox.io</w:t>
      </w: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hAnsi="Times New Roman" w:cs="Times New Roman"/>
          <w:noProof/>
        </w:rPr>
      </w:pPr>
      <w:r w:rsidRPr="009B056F">
        <w:rPr>
          <w:rFonts w:ascii="Times New Roman" w:hAnsi="Times New Roman" w:cs="Times New Roman"/>
          <w:noProof/>
        </w:rPr>
        <w:lastRenderedPageBreak/>
        <w:drawing>
          <wp:anchor distT="0" distB="0" distL="114300" distR="114300" simplePos="0" relativeHeight="251671552" behindDoc="0" locked="0" layoutInCell="1" allowOverlap="1" wp14:anchorId="00FB6190" wp14:editId="46DA7BDF">
            <wp:simplePos x="0" y="0"/>
            <wp:positionH relativeFrom="column">
              <wp:posOffset>533400</wp:posOffset>
            </wp:positionH>
            <wp:positionV relativeFrom="paragraph">
              <wp:posOffset>44450</wp:posOffset>
            </wp:positionV>
            <wp:extent cx="4943475" cy="35623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43475" cy="3562350"/>
                    </a:xfrm>
                    <a:prstGeom prst="rect">
                      <a:avLst/>
                    </a:prstGeom>
                  </pic:spPr>
                </pic:pic>
              </a:graphicData>
            </a:graphic>
            <wp14:sizeRelH relativeFrom="page">
              <wp14:pctWidth>0</wp14:pctWidth>
            </wp14:sizeRelH>
            <wp14:sizeRelV relativeFrom="page">
              <wp14:pctHeight>0</wp14:pctHeight>
            </wp14:sizeRelV>
          </wp:anchor>
        </w:drawing>
      </w: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CF46E8" w:rsidRDefault="00652D80" w:rsidP="00652D80">
      <w:pPr>
        <w:pStyle w:val="Heading4"/>
        <w:numPr>
          <w:ilvl w:val="0"/>
          <w:numId w:val="16"/>
        </w:numPr>
        <w:rPr>
          <w:rFonts w:ascii="Times New Roman" w:hAnsi="Times New Roman"/>
          <w:sz w:val="24"/>
          <w:szCs w:val="26"/>
        </w:rPr>
      </w:pPr>
      <w:r w:rsidRPr="00CF46E8">
        <w:rPr>
          <w:rFonts w:ascii="Times New Roman" w:hAnsi="Times New Roman"/>
          <w:sz w:val="24"/>
          <w:szCs w:val="26"/>
        </w:rPr>
        <w:t>Contingency Plan</w:t>
      </w:r>
    </w:p>
    <w:p w:rsidR="00652D80" w:rsidRPr="009B056F" w:rsidRDefault="00652D80" w:rsidP="00652D80">
      <w:pPr>
        <w:jc w:val="center"/>
        <w:rPr>
          <w:rFonts w:ascii="Times New Roman" w:hAnsi="Times New Roman" w:cs="Times New Roman"/>
        </w:rPr>
      </w:pPr>
      <w:r w:rsidRPr="009B056F">
        <w:rPr>
          <w:rFonts w:ascii="Times New Roman" w:hAnsi="Times New Roman" w:cs="Times New Roman"/>
          <w:noProof/>
        </w:rPr>
        <w:drawing>
          <wp:inline distT="0" distB="0" distL="0" distR="0" wp14:anchorId="5F708D57" wp14:editId="7BEB1ED7">
            <wp:extent cx="4933950"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3950" cy="3390900"/>
                    </a:xfrm>
                    <a:prstGeom prst="rect">
                      <a:avLst/>
                    </a:prstGeom>
                  </pic:spPr>
                </pic:pic>
              </a:graphicData>
            </a:graphic>
          </wp:inline>
        </w:drawing>
      </w:r>
    </w:p>
    <w:p w:rsidR="00652D80" w:rsidRPr="009B056F" w:rsidRDefault="00652D80" w:rsidP="00652D80">
      <w:pPr>
        <w:jc w:val="center"/>
        <w:rPr>
          <w:rFonts w:ascii="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FC56CB" w:rsidRPr="00CF46E8" w:rsidRDefault="00FC56CB" w:rsidP="00F70330">
      <w:pPr>
        <w:pStyle w:val="Heading3"/>
        <w:numPr>
          <w:ilvl w:val="0"/>
          <w:numId w:val="7"/>
        </w:numPr>
        <w:shd w:val="clear" w:color="auto" w:fill="FFFFFF"/>
        <w:spacing w:before="0" w:after="72"/>
        <w:rPr>
          <w:rFonts w:ascii="Times New Roman" w:hAnsi="Times New Roman"/>
          <w:sz w:val="32"/>
        </w:rPr>
      </w:pPr>
      <w:bookmarkStart w:id="25" w:name="_Toc511891314"/>
      <w:r w:rsidRPr="00CF46E8">
        <w:rPr>
          <w:rFonts w:ascii="Times New Roman" w:hAnsi="Times New Roman"/>
          <w:sz w:val="32"/>
        </w:rPr>
        <w:lastRenderedPageBreak/>
        <w:t>Project Tracking Plan</w:t>
      </w:r>
      <w:bookmarkEnd w:id="25"/>
    </w:p>
    <w:p w:rsidR="00F70330" w:rsidRPr="00CF46E8" w:rsidRDefault="002955DE" w:rsidP="002955DE">
      <w:pPr>
        <w:pStyle w:val="Heading4"/>
        <w:numPr>
          <w:ilvl w:val="0"/>
          <w:numId w:val="18"/>
        </w:numPr>
        <w:rPr>
          <w:rFonts w:ascii="Times New Roman" w:hAnsi="Times New Roman"/>
          <w:sz w:val="24"/>
        </w:rPr>
      </w:pPr>
      <w:r w:rsidRPr="00CF46E8">
        <w:rPr>
          <w:rFonts w:ascii="Times New Roman" w:hAnsi="Times New Roman"/>
          <w:sz w:val="24"/>
        </w:rPr>
        <w:t>Requirements Management</w:t>
      </w:r>
    </w:p>
    <w:p w:rsidR="00F912C8" w:rsidRPr="009B056F" w:rsidRDefault="00AF4848" w:rsidP="00CF46E8">
      <w:pPr>
        <w:ind w:left="720" w:firstLine="720"/>
        <w:jc w:val="both"/>
        <w:rPr>
          <w:rFonts w:ascii="Times New Roman" w:hAnsi="Times New Roman" w:cs="Times New Roman"/>
          <w:sz w:val="23"/>
          <w:szCs w:val="23"/>
        </w:rPr>
      </w:pPr>
      <w:r w:rsidRPr="009B056F">
        <w:rPr>
          <w:rFonts w:ascii="Times New Roman" w:hAnsi="Times New Roman" w:cs="Times New Roman"/>
          <w:sz w:val="23"/>
          <w:szCs w:val="23"/>
        </w:rPr>
        <w:t>Managing, prioritizing, analyzing and tracking of the </w:t>
      </w:r>
      <w:r w:rsidRPr="009B056F">
        <w:rPr>
          <w:rFonts w:ascii="Times New Roman" w:hAnsi="Times New Roman" w:cs="Times New Roman"/>
          <w:bCs/>
          <w:sz w:val="23"/>
          <w:szCs w:val="23"/>
        </w:rPr>
        <w:t>requirements</w:t>
      </w:r>
      <w:r w:rsidR="00F912C8" w:rsidRPr="009B056F">
        <w:rPr>
          <w:rFonts w:ascii="Times New Roman" w:hAnsi="Times New Roman" w:cs="Times New Roman"/>
          <w:sz w:val="23"/>
          <w:szCs w:val="23"/>
        </w:rPr>
        <w:t xml:space="preserve"> to effectively manage also the focus and objectives of the </w:t>
      </w:r>
      <w:r w:rsidR="00183BD7" w:rsidRPr="009B056F">
        <w:rPr>
          <w:rFonts w:ascii="Times New Roman" w:hAnsi="Times New Roman" w:cs="Times New Roman"/>
          <w:sz w:val="23"/>
          <w:szCs w:val="23"/>
        </w:rPr>
        <w:t xml:space="preserve">project. </w:t>
      </w:r>
    </w:p>
    <w:p w:rsidR="00AE0287" w:rsidRPr="009B056F" w:rsidRDefault="00AE0287" w:rsidP="00CF46E8">
      <w:pPr>
        <w:rPr>
          <w:rFonts w:ascii="Times New Roman" w:hAnsi="Times New Roman" w:cs="Times New Roman"/>
          <w:sz w:val="23"/>
          <w:szCs w:val="23"/>
        </w:rPr>
      </w:pPr>
      <w:r w:rsidRPr="009B056F">
        <w:rPr>
          <w:rFonts w:ascii="Times New Roman" w:hAnsi="Times New Roman" w:cs="Times New Roman"/>
          <w:noProof/>
          <w:sz w:val="23"/>
          <w:szCs w:val="23"/>
        </w:rPr>
        <w:drawing>
          <wp:anchor distT="0" distB="0" distL="114300" distR="114300" simplePos="0" relativeHeight="251678720" behindDoc="0" locked="0" layoutInCell="1" allowOverlap="1" wp14:anchorId="1403FDE8" wp14:editId="78307249">
            <wp:simplePos x="0" y="0"/>
            <wp:positionH relativeFrom="column">
              <wp:posOffset>381000</wp:posOffset>
            </wp:positionH>
            <wp:positionV relativeFrom="paragraph">
              <wp:posOffset>798830</wp:posOffset>
            </wp:positionV>
            <wp:extent cx="5143500" cy="41529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43500" cy="4152900"/>
                    </a:xfrm>
                    <a:prstGeom prst="rect">
                      <a:avLst/>
                    </a:prstGeom>
                  </pic:spPr>
                </pic:pic>
              </a:graphicData>
            </a:graphic>
            <wp14:sizeRelH relativeFrom="page">
              <wp14:pctWidth>0</wp14:pctWidth>
            </wp14:sizeRelH>
            <wp14:sizeRelV relativeFrom="page">
              <wp14:pctHeight>0</wp14:pctHeight>
            </wp14:sizeRelV>
          </wp:anchor>
        </w:drawing>
      </w:r>
    </w:p>
    <w:p w:rsidR="00505276" w:rsidRPr="00CF46E8" w:rsidRDefault="0085065B" w:rsidP="00505276">
      <w:pPr>
        <w:pStyle w:val="Heading4"/>
        <w:numPr>
          <w:ilvl w:val="0"/>
          <w:numId w:val="18"/>
        </w:numPr>
        <w:rPr>
          <w:rFonts w:ascii="Times New Roman" w:hAnsi="Times New Roman"/>
          <w:sz w:val="24"/>
        </w:rPr>
      </w:pPr>
      <w:r w:rsidRPr="00CF46E8">
        <w:rPr>
          <w:rFonts w:ascii="Times New Roman" w:hAnsi="Times New Roman"/>
          <w:noProof/>
          <w:sz w:val="24"/>
        </w:rPr>
        <w:lastRenderedPageBreak/>
        <w:drawing>
          <wp:anchor distT="0" distB="0" distL="114300" distR="114300" simplePos="0" relativeHeight="251673600" behindDoc="0" locked="0" layoutInCell="1" allowOverlap="1" wp14:anchorId="7FD4D7D7" wp14:editId="23693EA1">
            <wp:simplePos x="0" y="0"/>
            <wp:positionH relativeFrom="column">
              <wp:posOffset>0</wp:posOffset>
            </wp:positionH>
            <wp:positionV relativeFrom="paragraph">
              <wp:posOffset>510540</wp:posOffset>
            </wp:positionV>
            <wp:extent cx="5953125" cy="39389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53125" cy="3938905"/>
                    </a:xfrm>
                    <a:prstGeom prst="rect">
                      <a:avLst/>
                    </a:prstGeom>
                  </pic:spPr>
                </pic:pic>
              </a:graphicData>
            </a:graphic>
            <wp14:sizeRelH relativeFrom="page">
              <wp14:pctWidth>0</wp14:pctWidth>
            </wp14:sizeRelH>
            <wp14:sizeRelV relativeFrom="page">
              <wp14:pctHeight>0</wp14:pctHeight>
            </wp14:sizeRelV>
          </wp:anchor>
        </w:drawing>
      </w:r>
      <w:r w:rsidR="00505276" w:rsidRPr="00CF46E8">
        <w:rPr>
          <w:rFonts w:ascii="Times New Roman" w:hAnsi="Times New Roman"/>
          <w:sz w:val="24"/>
        </w:rPr>
        <w:t>Schedule Control</w:t>
      </w:r>
    </w:p>
    <w:p w:rsidR="002955DE" w:rsidRPr="009B056F" w:rsidRDefault="0085065B" w:rsidP="0085065B">
      <w:pPr>
        <w:tabs>
          <w:tab w:val="left" w:pos="90"/>
        </w:tabs>
        <w:rPr>
          <w:rFonts w:ascii="Times New Roman" w:hAnsi="Times New Roman" w:cs="Times New Roman"/>
        </w:rPr>
      </w:pPr>
      <w:r w:rsidRPr="009B056F">
        <w:rPr>
          <w:rFonts w:ascii="Times New Roman" w:hAnsi="Times New Roman" w:cs="Times New Roman"/>
          <w:noProof/>
        </w:rPr>
        <w:drawing>
          <wp:inline distT="0" distB="0" distL="0" distR="0" wp14:anchorId="6A587DF3" wp14:editId="3B2D2FAF">
            <wp:extent cx="5943600"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8880"/>
                    </a:xfrm>
                    <a:prstGeom prst="rect">
                      <a:avLst/>
                    </a:prstGeom>
                  </pic:spPr>
                </pic:pic>
              </a:graphicData>
            </a:graphic>
          </wp:inline>
        </w:drawing>
      </w: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6A4965" w:rsidRPr="009B056F" w:rsidRDefault="006A4965" w:rsidP="006A4965">
      <w:pPr>
        <w:tabs>
          <w:tab w:val="left" w:pos="2760"/>
        </w:tabs>
        <w:spacing w:line="200" w:lineRule="exact"/>
        <w:rPr>
          <w:rFonts w:ascii="Times New Roman" w:eastAsia="Times New Roman" w:hAnsi="Times New Roman" w:cs="Times New Roman"/>
        </w:rPr>
      </w:pPr>
    </w:p>
    <w:p w:rsidR="002955DE" w:rsidRPr="009B056F" w:rsidRDefault="006A4965" w:rsidP="006A4965">
      <w:pPr>
        <w:tabs>
          <w:tab w:val="left" w:pos="2760"/>
        </w:tabs>
        <w:spacing w:line="200" w:lineRule="exact"/>
        <w:rPr>
          <w:rFonts w:ascii="Times New Roman" w:eastAsia="Times New Roman" w:hAnsi="Times New Roman" w:cs="Times New Roman"/>
        </w:rPr>
      </w:pPr>
      <w:r w:rsidRPr="009B056F">
        <w:rPr>
          <w:rFonts w:ascii="Times New Roman" w:eastAsia="Times New Roman" w:hAnsi="Times New Roman" w:cs="Times New Roman"/>
        </w:rPr>
        <w:tab/>
      </w: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CF46E8" w:rsidRDefault="00CF46E8">
      <w:pPr>
        <w:rPr>
          <w:rFonts w:ascii="Times New Roman" w:eastAsia="Times New Roman" w:hAnsi="Times New Roman" w:cs="Times New Roman"/>
          <w:b/>
          <w:bCs/>
          <w:sz w:val="24"/>
          <w:szCs w:val="28"/>
        </w:rPr>
      </w:pPr>
      <w:r>
        <w:rPr>
          <w:rFonts w:ascii="Times New Roman" w:hAnsi="Times New Roman"/>
          <w:sz w:val="24"/>
        </w:rPr>
        <w:br w:type="page"/>
      </w:r>
    </w:p>
    <w:p w:rsidR="006A06B9" w:rsidRPr="00CF46E8" w:rsidRDefault="006A06B9" w:rsidP="00505276">
      <w:pPr>
        <w:pStyle w:val="Heading4"/>
        <w:numPr>
          <w:ilvl w:val="0"/>
          <w:numId w:val="18"/>
        </w:numPr>
        <w:rPr>
          <w:rFonts w:ascii="Times New Roman" w:hAnsi="Times New Roman"/>
          <w:sz w:val="24"/>
        </w:rPr>
      </w:pPr>
      <w:r w:rsidRPr="00CF46E8">
        <w:rPr>
          <w:rFonts w:ascii="Times New Roman" w:hAnsi="Times New Roman"/>
          <w:sz w:val="24"/>
        </w:rPr>
        <w:lastRenderedPageBreak/>
        <w:t>Communications Plan</w:t>
      </w:r>
    </w:p>
    <w:p w:rsidR="00535EE3" w:rsidRPr="009B056F" w:rsidRDefault="00535EE3" w:rsidP="006A06B9">
      <w:pPr>
        <w:spacing w:line="200" w:lineRule="exact"/>
        <w:rPr>
          <w:rFonts w:ascii="Times New Roman" w:eastAsia="Times New Roman" w:hAnsi="Times New Roman" w:cs="Times New Roman"/>
        </w:rPr>
      </w:pPr>
    </w:p>
    <w:p w:rsidR="00535EE3" w:rsidRPr="009B056F" w:rsidRDefault="0085479B" w:rsidP="006A06B9">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3120" behindDoc="1" locked="0" layoutInCell="1" allowOverlap="1">
            <wp:simplePos x="0" y="0"/>
            <wp:positionH relativeFrom="column">
              <wp:posOffset>109855</wp:posOffset>
            </wp:positionH>
            <wp:positionV relativeFrom="paragraph">
              <wp:posOffset>28575</wp:posOffset>
            </wp:positionV>
            <wp:extent cx="5557520" cy="4648835"/>
            <wp:effectExtent l="0" t="0" r="0" b="0"/>
            <wp:wrapTight wrapText="bothSides">
              <wp:wrapPolygon edited="0">
                <wp:start x="0" y="0"/>
                <wp:lineTo x="0" y="21509"/>
                <wp:lineTo x="21546" y="21509"/>
                <wp:lineTo x="21546" y="0"/>
                <wp:lineTo x="0"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464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276" w:rsidRPr="009B056F" w:rsidRDefault="00505276" w:rsidP="00C61B04">
      <w:pPr>
        <w:spacing w:line="200" w:lineRule="exact"/>
        <w:rPr>
          <w:rFonts w:ascii="Times New Roman" w:eastAsia="Times New Roman" w:hAnsi="Times New Roman" w:cs="Times New Roman"/>
        </w:rPr>
      </w:pPr>
    </w:p>
    <w:p w:rsidR="00505276" w:rsidRPr="009B056F" w:rsidRDefault="00505276" w:rsidP="00505276">
      <w:pPr>
        <w:rPr>
          <w:rFonts w:ascii="Times New Roman" w:hAnsi="Times New Roman" w:cs="Times New Roman"/>
        </w:rPr>
      </w:pPr>
    </w:p>
    <w:p w:rsidR="000A6E9B" w:rsidRPr="009B056F" w:rsidRDefault="001023BF" w:rsidP="001023BF">
      <w:pPr>
        <w:pStyle w:val="Heading2"/>
        <w:rPr>
          <w:rFonts w:ascii="Times New Roman" w:hAnsi="Times New Roman"/>
          <w:i w:val="0"/>
        </w:rPr>
      </w:pPr>
      <w:bookmarkStart w:id="26" w:name="_Toc511891315"/>
      <w:r w:rsidRPr="009B056F">
        <w:rPr>
          <w:rFonts w:ascii="Times New Roman" w:hAnsi="Times New Roman"/>
          <w:i w:val="0"/>
        </w:rPr>
        <w:t xml:space="preserve">IV. </w:t>
      </w:r>
      <w:r w:rsidRPr="00CF46E8">
        <w:rPr>
          <w:rFonts w:ascii="Times New Roman" w:hAnsi="Times New Roman"/>
          <w:i w:val="0"/>
          <w:sz w:val="32"/>
        </w:rPr>
        <w:t>Quality Management Plan</w:t>
      </w:r>
      <w:bookmarkEnd w:id="26"/>
    </w:p>
    <w:p w:rsidR="000A6E9B" w:rsidRPr="009B056F" w:rsidRDefault="000A6E9B">
      <w:pPr>
        <w:spacing w:line="230" w:lineRule="exact"/>
        <w:rPr>
          <w:rFonts w:ascii="Times New Roman" w:eastAsia="Times New Roman" w:hAnsi="Times New Roman" w:cs="Times New Roman"/>
        </w:rPr>
      </w:pPr>
    </w:p>
    <w:p w:rsidR="000A6E9B" w:rsidRPr="009B056F" w:rsidRDefault="000A6E9B" w:rsidP="00CF46E8">
      <w:pPr>
        <w:spacing w:line="360" w:lineRule="auto"/>
        <w:ind w:right="580"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quality management plan of Identifying Fake News will focus on the process and procedures for ensuring quality of the Identifying Fake News in terms of monitoring the project during the testing process.</w:t>
      </w:r>
    </w:p>
    <w:p w:rsidR="000A6E9B" w:rsidRPr="009B056F" w:rsidRDefault="000A6E9B" w:rsidP="00CF46E8">
      <w:pPr>
        <w:spacing w:line="360" w:lineRule="auto"/>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purpose of this plan is to:</w:t>
      </w:r>
    </w:p>
    <w:p w:rsidR="000A6E9B" w:rsidRPr="009B056F" w:rsidRDefault="000A6E9B" w:rsidP="00CF46E8">
      <w:pPr>
        <w:numPr>
          <w:ilvl w:val="0"/>
          <w:numId w:val="20"/>
        </w:numPr>
        <w:tabs>
          <w:tab w:val="left" w:pos="720"/>
        </w:tabs>
        <w:spacing w:line="360" w:lineRule="auto"/>
        <w:jc w:val="both"/>
        <w:rPr>
          <w:rFonts w:ascii="Times New Roman" w:eastAsia="Symbol" w:hAnsi="Times New Roman" w:cs="Times New Roman"/>
          <w:sz w:val="23"/>
          <w:szCs w:val="23"/>
        </w:rPr>
      </w:pPr>
      <w:r w:rsidRPr="009B056F">
        <w:rPr>
          <w:rFonts w:ascii="Times New Roman" w:eastAsia="Times New Roman" w:hAnsi="Times New Roman" w:cs="Times New Roman"/>
          <w:sz w:val="23"/>
          <w:szCs w:val="23"/>
        </w:rPr>
        <w:t>Ensure high quality output of the project.</w:t>
      </w:r>
    </w:p>
    <w:p w:rsidR="000A6E9B" w:rsidRPr="009B056F" w:rsidRDefault="000A6E9B" w:rsidP="00CF46E8">
      <w:pPr>
        <w:tabs>
          <w:tab w:val="left" w:pos="1440"/>
        </w:tabs>
        <w:spacing w:line="360" w:lineRule="auto"/>
        <w:ind w:left="1440" w:right="620"/>
        <w:jc w:val="both"/>
        <w:rPr>
          <w:rFonts w:ascii="Times New Roman" w:eastAsia="Courier New" w:hAnsi="Times New Roman" w:cs="Times New Roman"/>
          <w:sz w:val="23"/>
          <w:szCs w:val="23"/>
        </w:rPr>
      </w:pPr>
      <w:r w:rsidRPr="009B056F">
        <w:rPr>
          <w:rFonts w:ascii="Times New Roman" w:eastAsia="Times New Roman" w:hAnsi="Times New Roman" w:cs="Times New Roman"/>
          <w:sz w:val="23"/>
          <w:szCs w:val="23"/>
        </w:rPr>
        <w:t>-To assure the quality of the system there will be numerous types of testing that will be done by software testers.</w:t>
      </w:r>
    </w:p>
    <w:p w:rsidR="00505276" w:rsidRPr="009B056F" w:rsidRDefault="000A6E9B" w:rsidP="00CF46E8">
      <w:pPr>
        <w:numPr>
          <w:ilvl w:val="0"/>
          <w:numId w:val="19"/>
        </w:numPr>
        <w:tabs>
          <w:tab w:val="left" w:pos="720"/>
        </w:tabs>
        <w:spacing w:line="360" w:lineRule="auto"/>
        <w:jc w:val="both"/>
        <w:rPr>
          <w:rFonts w:ascii="Times New Roman" w:hAnsi="Times New Roman" w:cs="Times New Roman"/>
          <w:sz w:val="23"/>
          <w:szCs w:val="23"/>
        </w:rPr>
      </w:pPr>
      <w:r w:rsidRPr="009B056F">
        <w:rPr>
          <w:rFonts w:ascii="Times New Roman" w:eastAsia="Times New Roman" w:hAnsi="Times New Roman" w:cs="Times New Roman"/>
          <w:sz w:val="23"/>
          <w:szCs w:val="23"/>
        </w:rPr>
        <w:t>Define the quality objectives of the projec</w:t>
      </w:r>
      <w:r w:rsidR="006A06B9" w:rsidRPr="009B056F">
        <w:rPr>
          <w:rFonts w:ascii="Times New Roman" w:eastAsia="Times New Roman" w:hAnsi="Times New Roman" w:cs="Times New Roman"/>
          <w:sz w:val="23"/>
          <w:szCs w:val="23"/>
        </w:rPr>
        <w:t>t</w:t>
      </w:r>
      <w:bookmarkStart w:id="27" w:name="page11"/>
      <w:bookmarkEnd w:id="27"/>
    </w:p>
    <w:p w:rsidR="00CF46E8" w:rsidRDefault="00CF46E8">
      <w:pPr>
        <w:rPr>
          <w:rFonts w:ascii="Times New Roman" w:eastAsia="Times New Roman" w:hAnsi="Times New Roman" w:cs="Times New Roman"/>
          <w:b/>
          <w:bCs/>
          <w:iCs/>
          <w:sz w:val="28"/>
          <w:szCs w:val="28"/>
        </w:rPr>
      </w:pPr>
      <w:bookmarkStart w:id="28" w:name="_Toc511891316"/>
      <w:r>
        <w:rPr>
          <w:rFonts w:ascii="Times New Roman" w:hAnsi="Times New Roman"/>
          <w:i/>
        </w:rPr>
        <w:br w:type="page"/>
      </w:r>
    </w:p>
    <w:p w:rsidR="000A6E9B" w:rsidRPr="009B056F" w:rsidRDefault="000A6E9B" w:rsidP="008C3C98">
      <w:pPr>
        <w:pStyle w:val="Heading2"/>
        <w:rPr>
          <w:rFonts w:ascii="Times New Roman" w:hAnsi="Times New Roman"/>
          <w:i w:val="0"/>
        </w:rPr>
      </w:pPr>
      <w:r w:rsidRPr="009B056F">
        <w:rPr>
          <w:rFonts w:ascii="Times New Roman" w:hAnsi="Times New Roman"/>
          <w:i w:val="0"/>
        </w:rPr>
        <w:lastRenderedPageBreak/>
        <w:t xml:space="preserve">V. </w:t>
      </w:r>
      <w:r w:rsidR="007115B3" w:rsidRPr="00CF46E8">
        <w:rPr>
          <w:rFonts w:ascii="Times New Roman" w:hAnsi="Times New Roman"/>
          <w:i w:val="0"/>
          <w:sz w:val="32"/>
        </w:rPr>
        <w:t>Human</w:t>
      </w:r>
      <w:r w:rsidRPr="00CF46E8">
        <w:rPr>
          <w:rFonts w:ascii="Times New Roman" w:hAnsi="Times New Roman"/>
          <w:i w:val="0"/>
          <w:sz w:val="32"/>
        </w:rPr>
        <w:t xml:space="preserve"> </w:t>
      </w:r>
      <w:r w:rsidR="007115B3" w:rsidRPr="00CF46E8">
        <w:rPr>
          <w:rFonts w:ascii="Times New Roman" w:hAnsi="Times New Roman"/>
          <w:i w:val="0"/>
          <w:sz w:val="32"/>
        </w:rPr>
        <w:t>Resource Management Plan</w:t>
      </w:r>
      <w:bookmarkEnd w:id="28"/>
    </w:p>
    <w:p w:rsidR="000A6E9B" w:rsidRPr="009B056F" w:rsidRDefault="000A6E9B" w:rsidP="00CF46E8">
      <w:pPr>
        <w:spacing w:line="480" w:lineRule="auto"/>
        <w:ind w:right="42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Human Resource Management Plan allows the researchers, project manager and members to classify and understand the roles and responsibilities of each project team member. The role of this plan is to recognize the roles and responsibilities of the different positions and skills needed for the project. The purpose of the Human Resources Management Plan is to ensure that the project has the correct human resources with the right set of skills to finish the project.</w:t>
      </w:r>
    </w:p>
    <w:p w:rsidR="000A6E9B" w:rsidRPr="009B056F" w:rsidRDefault="000A6E9B" w:rsidP="00CF46E8">
      <w:pPr>
        <w:spacing w:line="480" w:lineRule="auto"/>
        <w:ind w:right="84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 xml:space="preserve">This will guarantee the value and effectiveness of assigning tasks or activities to each team member </w:t>
      </w:r>
      <w:proofErr w:type="gramStart"/>
      <w:r w:rsidRPr="009B056F">
        <w:rPr>
          <w:rFonts w:ascii="Times New Roman" w:eastAsia="Times New Roman" w:hAnsi="Times New Roman" w:cs="Times New Roman"/>
          <w:sz w:val="23"/>
          <w:szCs w:val="23"/>
        </w:rPr>
        <w:t>in order to</w:t>
      </w:r>
      <w:proofErr w:type="gramEnd"/>
      <w:r w:rsidRPr="009B056F">
        <w:rPr>
          <w:rFonts w:ascii="Times New Roman" w:eastAsia="Times New Roman" w:hAnsi="Times New Roman" w:cs="Times New Roman"/>
          <w:sz w:val="23"/>
          <w:szCs w:val="23"/>
        </w:rPr>
        <w:t xml:space="preserve"> complete the project requirements and deliverables.</w:t>
      </w:r>
    </w:p>
    <w:p w:rsidR="00571E71" w:rsidRPr="00CF46E8" w:rsidRDefault="008C3C98" w:rsidP="0076598A">
      <w:pPr>
        <w:pStyle w:val="Heading3"/>
        <w:numPr>
          <w:ilvl w:val="0"/>
          <w:numId w:val="23"/>
        </w:numPr>
        <w:rPr>
          <w:rFonts w:ascii="Times New Roman" w:hAnsi="Times New Roman"/>
          <w:sz w:val="24"/>
        </w:rPr>
      </w:pPr>
      <w:bookmarkStart w:id="29" w:name="_Toc511891317"/>
      <w:r w:rsidRPr="00CF46E8">
        <w:rPr>
          <w:rFonts w:ascii="Times New Roman" w:hAnsi="Times New Roman"/>
          <w:sz w:val="24"/>
        </w:rPr>
        <w:t xml:space="preserve">Roles and </w:t>
      </w:r>
      <w:r w:rsidR="0076598A" w:rsidRPr="00CF46E8">
        <w:rPr>
          <w:rFonts w:ascii="Times New Roman" w:hAnsi="Times New Roman"/>
          <w:sz w:val="24"/>
        </w:rPr>
        <w:t>Responsibilities</w:t>
      </w:r>
      <w:bookmarkEnd w:id="29"/>
      <w:r w:rsidR="00571E71" w:rsidRPr="00CF46E8">
        <w:rPr>
          <w:rFonts w:ascii="Times New Roman" w:hAnsi="Times New Roman"/>
          <w:sz w:val="24"/>
        </w:rPr>
        <w:t xml:space="preserve"> </w:t>
      </w:r>
    </w:p>
    <w:p w:rsidR="00571E71" w:rsidRPr="009B056F" w:rsidRDefault="0076598A" w:rsidP="00571E71">
      <w:pPr>
        <w:spacing w:line="480" w:lineRule="auto"/>
        <w:ind w:right="840" w:firstLine="691"/>
        <w:jc w:val="center"/>
        <w:rPr>
          <w:rFonts w:ascii="Times New Roman" w:hAnsi="Times New Roman" w:cs="Times New Roman"/>
        </w:rPr>
      </w:pPr>
      <w:r w:rsidRPr="009B056F">
        <w:rPr>
          <w:rFonts w:ascii="Times New Roman" w:hAnsi="Times New Roman" w:cs="Times New Roman"/>
          <w:noProof/>
        </w:rPr>
        <w:drawing>
          <wp:inline distT="0" distB="0" distL="0" distR="0" wp14:anchorId="0ACF61A2" wp14:editId="50E13827">
            <wp:extent cx="4665636" cy="45339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76598A" w:rsidRPr="009B056F" w:rsidRDefault="0076598A" w:rsidP="00571E71">
      <w:pPr>
        <w:spacing w:line="480" w:lineRule="auto"/>
        <w:ind w:right="840" w:firstLine="691"/>
        <w:jc w:val="center"/>
        <w:rPr>
          <w:rFonts w:ascii="Times New Roman" w:hAnsi="Times New Roman" w:cs="Times New Roman"/>
        </w:rPr>
      </w:pPr>
    </w:p>
    <w:p w:rsidR="000A6E9B" w:rsidRPr="00CF46E8" w:rsidRDefault="000A6E9B" w:rsidP="007115B3">
      <w:pPr>
        <w:pStyle w:val="Heading2"/>
        <w:rPr>
          <w:rFonts w:ascii="Times New Roman" w:eastAsia="Arial" w:hAnsi="Times New Roman"/>
          <w:i w:val="0"/>
          <w:sz w:val="32"/>
        </w:rPr>
      </w:pPr>
      <w:bookmarkStart w:id="30" w:name="_Toc511891318"/>
      <w:r w:rsidRPr="00CF46E8">
        <w:rPr>
          <w:rFonts w:ascii="Times New Roman" w:eastAsia="Arial" w:hAnsi="Times New Roman"/>
          <w:i w:val="0"/>
          <w:sz w:val="32"/>
        </w:rPr>
        <w:lastRenderedPageBreak/>
        <w:t>VI. Risk Management Plan</w:t>
      </w:r>
      <w:bookmarkEnd w:id="30"/>
    </w:p>
    <w:p w:rsidR="000A6E9B" w:rsidRPr="009B056F" w:rsidRDefault="000A6E9B">
      <w:pPr>
        <w:spacing w:line="20" w:lineRule="exact"/>
        <w:rPr>
          <w:rFonts w:ascii="Times New Roman" w:eastAsia="Times New Roman" w:hAnsi="Times New Roman" w:cs="Times New Roman"/>
        </w:rPr>
      </w:pPr>
    </w:p>
    <w:p w:rsidR="000A6E9B" w:rsidRPr="009B056F" w:rsidRDefault="000A6E9B">
      <w:pPr>
        <w:spacing w:line="177" w:lineRule="exact"/>
        <w:rPr>
          <w:rFonts w:ascii="Times New Roman" w:eastAsia="Times New Roman" w:hAnsi="Times New Roman" w:cs="Times New Roman"/>
        </w:rPr>
      </w:pPr>
    </w:p>
    <w:p w:rsidR="000A6E9B" w:rsidRPr="00CF46E8" w:rsidRDefault="000A6E9B"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1" w:name="_Toc511891319"/>
      <w:r w:rsidRPr="00CF46E8">
        <w:rPr>
          <w:rFonts w:ascii="Times New Roman" w:eastAsia="Arial" w:hAnsi="Times New Roman"/>
          <w:sz w:val="24"/>
        </w:rPr>
        <w:t>Risk Management Strategy</w:t>
      </w:r>
      <w:bookmarkEnd w:id="31"/>
    </w:p>
    <w:p w:rsidR="000A6E9B" w:rsidRPr="009B056F" w:rsidRDefault="000A6E9B">
      <w:pPr>
        <w:spacing w:line="241" w:lineRule="exact"/>
        <w:rPr>
          <w:rFonts w:ascii="Times New Roman" w:eastAsia="Times New Roman" w:hAnsi="Times New Roman" w:cs="Times New Roman"/>
        </w:rPr>
      </w:pPr>
    </w:p>
    <w:p w:rsidR="000A6E9B"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1. Risk Identification Process</w:t>
      </w:r>
    </w:p>
    <w:p w:rsidR="000A6E9B" w:rsidRPr="009B056F" w:rsidRDefault="000A6E9B" w:rsidP="00CF46E8">
      <w:pPr>
        <w:spacing w:line="480" w:lineRule="auto"/>
        <w:ind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 xml:space="preserve">The team must identify, define the risks. To evaluate each </w:t>
      </w:r>
      <w:r w:rsidR="006066A7" w:rsidRPr="009B056F">
        <w:rPr>
          <w:rFonts w:ascii="Times New Roman" w:eastAsia="Arial" w:hAnsi="Times New Roman" w:cs="Times New Roman"/>
          <w:sz w:val="23"/>
          <w:szCs w:val="23"/>
        </w:rPr>
        <w:t>risk</w:t>
      </w:r>
      <w:r w:rsidRPr="009B056F">
        <w:rPr>
          <w:rFonts w:ascii="Times New Roman" w:eastAsia="Arial" w:hAnsi="Times New Roman" w:cs="Times New Roman"/>
          <w:sz w:val="23"/>
          <w:szCs w:val="23"/>
        </w:rPr>
        <w:t xml:space="preserve"> that will carry out the project implementation to success. By identifying risks, the team will determine how the risks will affect the project plan, implementation and execution. For every risk, the team will prepare a solution that will decrease the chance of triggering it.</w:t>
      </w:r>
    </w:p>
    <w:p w:rsidR="00C61B04" w:rsidRPr="00CF46E8" w:rsidRDefault="00C61B04" w:rsidP="00CF46E8">
      <w:pPr>
        <w:spacing w:line="480" w:lineRule="auto"/>
        <w:jc w:val="both"/>
        <w:rPr>
          <w:rFonts w:ascii="Times New Roman" w:hAnsi="Times New Roman" w:cs="Times New Roman"/>
          <w:b/>
          <w:sz w:val="23"/>
          <w:szCs w:val="23"/>
        </w:rPr>
      </w:pPr>
    </w:p>
    <w:p w:rsidR="007115B3"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2. Risk Evaluation and Prioritization</w:t>
      </w:r>
    </w:p>
    <w:p w:rsidR="007115B3" w:rsidRPr="009B056F" w:rsidRDefault="007115B3" w:rsidP="00CF46E8">
      <w:pPr>
        <w:spacing w:line="480" w:lineRule="auto"/>
        <w:ind w:right="28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estimate how the risks will delay the project management plan to execution plan. The team will prioritize on preparing the web extension application for more risks like bugs, security, compatibility and interface.</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3. Risk Mitigation Options</w:t>
      </w:r>
    </w:p>
    <w:p w:rsidR="007115B3" w:rsidRPr="009B056F" w:rsidRDefault="007115B3" w:rsidP="00CF46E8">
      <w:pPr>
        <w:spacing w:line="480" w:lineRule="auto"/>
        <w:ind w:right="4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develop a risk mitigation plan and quality plan will focus on the process and procedures for ensuring quality and risks of Identifying Fake News project in terms of monitoring during the testing process.</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4. Risk Plan Maintenance</w:t>
      </w:r>
    </w:p>
    <w:p w:rsidR="00505276" w:rsidRPr="009B056F" w:rsidRDefault="007115B3" w:rsidP="00CF46E8">
      <w:pPr>
        <w:spacing w:line="480" w:lineRule="auto"/>
        <w:ind w:right="20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To assure the methods for maintaining or updating the risk plan of the project there will be numerous types of testing that will be done by software testers to ensure the high qualit</w:t>
      </w:r>
      <w:r w:rsidR="00505276" w:rsidRPr="009B056F">
        <w:rPr>
          <w:rFonts w:ascii="Times New Roman" w:eastAsia="Arial" w:hAnsi="Times New Roman" w:cs="Times New Roman"/>
          <w:sz w:val="23"/>
          <w:szCs w:val="23"/>
        </w:rPr>
        <w:t>y of the output of the project.</w:t>
      </w:r>
    </w:p>
    <w:p w:rsidR="00505276" w:rsidRPr="009B056F" w:rsidRDefault="00505276" w:rsidP="00505276">
      <w:pPr>
        <w:spacing w:line="480" w:lineRule="auto"/>
        <w:ind w:right="200" w:firstLine="751"/>
        <w:rPr>
          <w:rFonts w:ascii="Times New Roman" w:eastAsia="Arial" w:hAnsi="Times New Roman" w:cs="Times New Roman"/>
          <w:sz w:val="23"/>
          <w:szCs w:val="23"/>
        </w:rPr>
      </w:pPr>
    </w:p>
    <w:p w:rsidR="00CC38CA" w:rsidRPr="009B056F" w:rsidRDefault="00CC38CA" w:rsidP="00505276">
      <w:pPr>
        <w:spacing w:line="480" w:lineRule="auto"/>
        <w:ind w:right="200" w:firstLine="751"/>
        <w:rPr>
          <w:rFonts w:ascii="Times New Roman" w:eastAsia="Arial" w:hAnsi="Times New Roman" w:cs="Times New Roman"/>
          <w:sz w:val="23"/>
          <w:szCs w:val="23"/>
        </w:rPr>
      </w:pPr>
    </w:p>
    <w:p w:rsidR="00CC38CA" w:rsidRPr="009B056F" w:rsidRDefault="00CC38CA" w:rsidP="00C61B04">
      <w:pPr>
        <w:spacing w:line="420" w:lineRule="auto"/>
        <w:ind w:right="200"/>
        <w:rPr>
          <w:rFonts w:ascii="Times New Roman" w:eastAsia="Arial" w:hAnsi="Times New Roman" w:cs="Times New Roman"/>
          <w:sz w:val="18"/>
        </w:rPr>
      </w:pPr>
    </w:p>
    <w:p w:rsidR="0057590C" w:rsidRPr="009B056F" w:rsidRDefault="0057590C" w:rsidP="00C61B04">
      <w:pPr>
        <w:spacing w:line="420" w:lineRule="auto"/>
        <w:ind w:right="200"/>
        <w:rPr>
          <w:rFonts w:ascii="Times New Roman" w:eastAsia="Arial" w:hAnsi="Times New Roman" w:cs="Times New Roman"/>
          <w:sz w:val="18"/>
        </w:rPr>
      </w:pPr>
    </w:p>
    <w:p w:rsidR="007115B3" w:rsidRPr="009B056F" w:rsidRDefault="007115B3" w:rsidP="00BA5395">
      <w:pPr>
        <w:pStyle w:val="Heading3"/>
        <w:numPr>
          <w:ilvl w:val="0"/>
          <w:numId w:val="10"/>
        </w:numPr>
        <w:spacing w:line="20" w:lineRule="exact"/>
        <w:rPr>
          <w:rFonts w:ascii="Times New Roman" w:hAnsi="Times New Roman"/>
        </w:rPr>
      </w:pPr>
      <w:r w:rsidRPr="009B056F">
        <w:rPr>
          <w:rFonts w:ascii="Times New Roman" w:eastAsia="Arial" w:hAnsi="Times New Roman"/>
        </w:rPr>
        <w:t xml:space="preserve"> </w:t>
      </w:r>
      <w:bookmarkStart w:id="32" w:name="_Toc511891320"/>
      <w:r w:rsidRPr="00CF46E8">
        <w:rPr>
          <w:rFonts w:ascii="Times New Roman" w:eastAsia="Arial" w:hAnsi="Times New Roman"/>
          <w:sz w:val="24"/>
        </w:rPr>
        <w:t>Risk Analysis Summary</w:t>
      </w:r>
      <w:bookmarkEnd w:id="32"/>
    </w:p>
    <w:p w:rsidR="007115B3" w:rsidRPr="00CF46E8" w:rsidRDefault="003A2F7E" w:rsidP="00CF46E8">
      <w:pPr>
        <w:spacing w:line="200" w:lineRule="exact"/>
        <w:ind w:left="360"/>
        <w:jc w:val="both"/>
        <w:rPr>
          <w:rFonts w:ascii="Times New Roman" w:eastAsia="Times New Roman" w:hAnsi="Times New Roman" w:cs="Times New Roman"/>
          <w:sz w:val="24"/>
        </w:rPr>
      </w:pPr>
      <w:r w:rsidRPr="00CF46E8">
        <w:rPr>
          <w:rFonts w:ascii="Times New Roman" w:eastAsia="Times New Roman" w:hAnsi="Times New Roman" w:cs="Times New Roman"/>
          <w:sz w:val="24"/>
        </w:rPr>
        <w:t xml:space="preserve">The team provided </w:t>
      </w:r>
      <w:r w:rsidR="00F34CCF" w:rsidRPr="00CF46E8">
        <w:rPr>
          <w:rFonts w:ascii="Times New Roman" w:eastAsia="Times New Roman" w:hAnsi="Times New Roman" w:cs="Times New Roman"/>
          <w:sz w:val="24"/>
        </w:rPr>
        <w:t>six</w:t>
      </w:r>
      <w:r w:rsidRPr="00CF46E8">
        <w:rPr>
          <w:rFonts w:ascii="Times New Roman" w:eastAsia="Times New Roman" w:hAnsi="Times New Roman" w:cs="Times New Roman"/>
          <w:sz w:val="24"/>
        </w:rPr>
        <w:t xml:space="preserve"> risks </w:t>
      </w:r>
      <w:r w:rsidR="00F34CCF" w:rsidRPr="00CF46E8">
        <w:rPr>
          <w:rFonts w:ascii="Times New Roman" w:eastAsia="Times New Roman" w:hAnsi="Times New Roman" w:cs="Times New Roman"/>
          <w:sz w:val="24"/>
        </w:rPr>
        <w:t>including their corresponding impact level and time frame based on the overall possessed impact description of the risk.</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F34CCF" w:rsidP="007115B3">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4624" behindDoc="0" locked="0" layoutInCell="1" allowOverlap="1" wp14:anchorId="1A8B68BA" wp14:editId="713D7A37">
            <wp:simplePos x="0" y="0"/>
            <wp:positionH relativeFrom="column">
              <wp:posOffset>0</wp:posOffset>
            </wp:positionH>
            <wp:positionV relativeFrom="paragraph">
              <wp:posOffset>8255</wp:posOffset>
            </wp:positionV>
            <wp:extent cx="5943600" cy="6381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14:sizeRelH relativeFrom="page">
              <wp14:pctWidth>0</wp14:pctWidth>
            </wp14:sizeRelH>
            <wp14:sizeRelV relativeFrom="page">
              <wp14:pctHeight>0</wp14:pctHeight>
            </wp14:sizeRelV>
          </wp:anchor>
        </w:drawing>
      </w:r>
    </w:p>
    <w:p w:rsidR="007115B3"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*Low = Low impact level/priority</w:t>
      </w:r>
    </w:p>
    <w:p w:rsidR="00F34CCF"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 xml:space="preserve">*Medium = </w:t>
      </w:r>
      <w:proofErr w:type="spellStart"/>
      <w:r w:rsidRPr="009B056F">
        <w:rPr>
          <w:rFonts w:ascii="Times New Roman" w:eastAsia="Times New Roman" w:hAnsi="Times New Roman" w:cs="Times New Roman"/>
          <w:sz w:val="22"/>
        </w:rPr>
        <w:t>Meduim</w:t>
      </w:r>
      <w:proofErr w:type="spellEnd"/>
      <w:r w:rsidRPr="009B056F">
        <w:rPr>
          <w:rFonts w:ascii="Times New Roman" w:eastAsia="Times New Roman" w:hAnsi="Times New Roman" w:cs="Times New Roman"/>
          <w:sz w:val="22"/>
        </w:rPr>
        <w:t xml:space="preserve"> level/ priority</w:t>
      </w:r>
    </w:p>
    <w:p w:rsidR="007115B3"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*High = High level/ priority</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505276" w:rsidRPr="009B056F" w:rsidRDefault="00505276" w:rsidP="007115B3">
      <w:pPr>
        <w:spacing w:line="200" w:lineRule="exact"/>
        <w:rPr>
          <w:rFonts w:ascii="Times New Roman" w:eastAsia="Times New Roman" w:hAnsi="Times New Roman" w:cs="Times New Roman"/>
        </w:rPr>
      </w:pPr>
    </w:p>
    <w:p w:rsidR="007115B3" w:rsidRPr="009B056F" w:rsidRDefault="007115B3" w:rsidP="007115B3">
      <w:pPr>
        <w:spacing w:line="3" w:lineRule="exact"/>
        <w:rPr>
          <w:rFonts w:ascii="Times New Roman" w:eastAsia="Times New Roman" w:hAnsi="Times New Roman" w:cs="Times New Roman"/>
        </w:rPr>
      </w:pPr>
      <w:bookmarkStart w:id="33" w:name="page13"/>
      <w:bookmarkEnd w:id="33"/>
    </w:p>
    <w:p w:rsidR="007115B3" w:rsidRPr="00CF46E8" w:rsidRDefault="007115B3"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4" w:name="_Toc511891321"/>
      <w:r w:rsidRPr="00CF46E8">
        <w:rPr>
          <w:rFonts w:ascii="Times New Roman" w:eastAsia="Arial" w:hAnsi="Times New Roman"/>
          <w:sz w:val="24"/>
        </w:rPr>
        <w:t>Risk Response Summary</w:t>
      </w:r>
      <w:bookmarkEnd w:id="34"/>
    </w:p>
    <w:p w:rsidR="00284A01" w:rsidRPr="00CF46E8" w:rsidRDefault="00F34CCF" w:rsidP="00F34CCF">
      <w:pPr>
        <w:ind w:firstLine="360"/>
        <w:rPr>
          <w:rFonts w:ascii="Times New Roman" w:hAnsi="Times New Roman" w:cs="Times New Roman"/>
          <w:sz w:val="24"/>
        </w:rPr>
      </w:pPr>
      <w:r w:rsidRPr="00CF46E8">
        <w:rPr>
          <w:rFonts w:ascii="Times New Roman" w:hAnsi="Times New Roman" w:cs="Times New Roman"/>
          <w:sz w:val="24"/>
        </w:rPr>
        <w:t>The team based the risk priority on the impact level of the risk analysis summary.</w:t>
      </w:r>
    </w:p>
    <w:p w:rsidR="00284A01" w:rsidRPr="009B056F" w:rsidRDefault="00284A01" w:rsidP="00284A01">
      <w:pPr>
        <w:rPr>
          <w:rFonts w:ascii="Times New Roman" w:hAnsi="Times New Roman" w:cs="Times New Roman"/>
          <w:sz w:val="22"/>
        </w:rPr>
      </w:pPr>
    </w:p>
    <w:p w:rsidR="00284A01" w:rsidRPr="009B056F" w:rsidRDefault="00284A01" w:rsidP="00284A01">
      <w:pPr>
        <w:rPr>
          <w:rFonts w:ascii="Times New Roman" w:hAnsi="Times New Roman" w:cs="Times New Roman"/>
          <w:sz w:val="24"/>
        </w:rPr>
      </w:pPr>
      <w:r w:rsidRPr="009B056F">
        <w:rPr>
          <w:rFonts w:ascii="Times New Roman" w:hAnsi="Times New Roman" w:cs="Times New Roman"/>
          <w:noProof/>
        </w:rPr>
        <w:drawing>
          <wp:anchor distT="0" distB="0" distL="114300" distR="114300" simplePos="0" relativeHeight="251675648" behindDoc="0" locked="0" layoutInCell="1" allowOverlap="1" wp14:anchorId="6AF7D03F" wp14:editId="3FFCF1BB">
            <wp:simplePos x="0" y="0"/>
            <wp:positionH relativeFrom="column">
              <wp:posOffset>-28575</wp:posOffset>
            </wp:positionH>
            <wp:positionV relativeFrom="paragraph">
              <wp:posOffset>191770</wp:posOffset>
            </wp:positionV>
            <wp:extent cx="5943600" cy="64643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6464300"/>
                    </a:xfrm>
                    <a:prstGeom prst="rect">
                      <a:avLst/>
                    </a:prstGeom>
                  </pic:spPr>
                </pic:pic>
              </a:graphicData>
            </a:graphic>
            <wp14:sizeRelH relativeFrom="page">
              <wp14:pctWidth>0</wp14:pctWidth>
            </wp14:sizeRelH>
            <wp14:sizeRelV relativeFrom="page">
              <wp14:pctHeight>0</wp14:pctHeight>
            </wp14:sizeRelV>
          </wp:anchor>
        </w:drawing>
      </w:r>
      <w:r w:rsidRPr="009B056F">
        <w:rPr>
          <w:rFonts w:ascii="Times New Roman" w:hAnsi="Times New Roman" w:cs="Times New Roman"/>
          <w:sz w:val="24"/>
        </w:rPr>
        <w:t>Table 1</w:t>
      </w: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sz w:val="24"/>
        </w:rPr>
      </w:pPr>
      <w:r w:rsidRPr="009B056F">
        <w:rPr>
          <w:rFonts w:ascii="Times New Roman" w:hAnsi="Times New Roman" w:cs="Times New Roman"/>
          <w:sz w:val="24"/>
        </w:rPr>
        <w:t>Table 2</w:t>
      </w: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74ABE">
      <w:pPr>
        <w:tabs>
          <w:tab w:val="left" w:pos="9270"/>
        </w:tabs>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6672" behindDoc="0" locked="0" layoutInCell="1" allowOverlap="1" wp14:anchorId="7E8171A1" wp14:editId="46F118B6">
            <wp:simplePos x="0" y="0"/>
            <wp:positionH relativeFrom="column">
              <wp:posOffset>0</wp:posOffset>
            </wp:positionH>
            <wp:positionV relativeFrom="paragraph">
              <wp:posOffset>549275</wp:posOffset>
            </wp:positionV>
            <wp:extent cx="5943600" cy="35718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14:sizeRelH relativeFrom="page">
              <wp14:pctWidth>0</wp14:pctWidth>
            </wp14:sizeRelH>
            <wp14:sizeRelV relativeFrom="page">
              <wp14:pctHeight>0</wp14:pctHeight>
            </wp14:sizeRelV>
          </wp:anchor>
        </w:drawing>
      </w:r>
    </w:p>
    <w:p w:rsidR="00284A01" w:rsidRPr="009B056F" w:rsidRDefault="00284A01" w:rsidP="007115B3">
      <w:pPr>
        <w:spacing w:line="20" w:lineRule="exact"/>
        <w:rPr>
          <w:rFonts w:ascii="Times New Roman" w:eastAsia="Times New Roman" w:hAnsi="Times New Roman" w:cs="Times New Roman"/>
        </w:rPr>
        <w:sectPr w:rsidR="00284A01" w:rsidRPr="009B056F" w:rsidSect="008C3C98">
          <w:pgSz w:w="12240" w:h="15840"/>
          <w:pgMar w:top="1440" w:right="1440" w:bottom="900" w:left="1440" w:header="0" w:footer="180" w:gutter="0"/>
          <w:cols w:space="0" w:equalWidth="0">
            <w:col w:w="9360"/>
          </w:cols>
          <w:docGrid w:linePitch="360"/>
        </w:sectPr>
      </w:pPr>
    </w:p>
    <w:p w:rsidR="007115B3" w:rsidRPr="009B056F" w:rsidRDefault="007115B3" w:rsidP="00A5203E">
      <w:pPr>
        <w:pStyle w:val="Heading2"/>
        <w:rPr>
          <w:rFonts w:ascii="Times New Roman" w:hAnsi="Times New Roman"/>
          <w:i w:val="0"/>
        </w:rPr>
      </w:pPr>
      <w:bookmarkStart w:id="35" w:name="page14"/>
      <w:bookmarkStart w:id="36" w:name="_Toc511891322"/>
      <w:bookmarkEnd w:id="35"/>
      <w:r w:rsidRPr="009B056F">
        <w:rPr>
          <w:rFonts w:ascii="Times New Roman" w:hAnsi="Times New Roman"/>
          <w:i w:val="0"/>
        </w:rPr>
        <w:lastRenderedPageBreak/>
        <w:t xml:space="preserve">VII. </w:t>
      </w:r>
      <w:r w:rsidRPr="00CF46E8">
        <w:rPr>
          <w:rFonts w:ascii="Times New Roman" w:hAnsi="Times New Roman"/>
          <w:i w:val="0"/>
          <w:sz w:val="32"/>
        </w:rPr>
        <w:t>Conclusions and Recommendations</w:t>
      </w:r>
      <w:bookmarkEnd w:id="36"/>
    </w:p>
    <w:p w:rsidR="007115B3" w:rsidRPr="009B056F" w:rsidRDefault="007115B3" w:rsidP="007115B3">
      <w:pPr>
        <w:spacing w:line="390" w:lineRule="exact"/>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rPr>
      </w:pPr>
      <w:r w:rsidRPr="00CF46E8">
        <w:rPr>
          <w:rFonts w:ascii="Times New Roman" w:eastAsia="Times New Roman" w:hAnsi="Times New Roman" w:cs="Times New Roman"/>
          <w:sz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w:t>
      </w:r>
      <w:proofErr w:type="gramStart"/>
      <w:r w:rsidRPr="00CF46E8">
        <w:rPr>
          <w:rFonts w:ascii="Times New Roman" w:eastAsia="Times New Roman" w:hAnsi="Times New Roman" w:cs="Times New Roman"/>
          <w:sz w:val="22"/>
        </w:rPr>
        <w:t>definitely be</w:t>
      </w:r>
      <w:proofErr w:type="gramEnd"/>
      <w:r w:rsidRPr="00CF46E8">
        <w:rPr>
          <w:rFonts w:ascii="Times New Roman" w:eastAsia="Times New Roman" w:hAnsi="Times New Roman" w:cs="Times New Roman"/>
          <w:sz w:val="22"/>
        </w:rPr>
        <w:t xml:space="preserve"> a big change in how news would be spread, since users will no longer fall for faulty news articles and posts. This extension will also help users from falling to </w:t>
      </w:r>
      <w:proofErr w:type="gramStart"/>
      <w:r w:rsidRPr="00CF46E8">
        <w:rPr>
          <w:rFonts w:ascii="Times New Roman" w:eastAsia="Times New Roman" w:hAnsi="Times New Roman" w:cs="Times New Roman"/>
          <w:sz w:val="22"/>
        </w:rPr>
        <w:t>a phishing sites</w:t>
      </w:r>
      <w:proofErr w:type="gramEnd"/>
      <w:r w:rsidRPr="00CF46E8">
        <w:rPr>
          <w:rFonts w:ascii="Times New Roman" w:eastAsia="Times New Roman" w:hAnsi="Times New Roman" w:cs="Times New Roman"/>
          <w:sz w:val="22"/>
        </w:rPr>
        <w:t>. For the basis for costing and several details, we gathered the information from the reliable sources about the average costing in the Philippines and we estimated it. For example, the researchers used the average costing for project manager, web developer, and document specialist and divided it for 12 months and divided it again by 22 working days then multiplied it by the number of days.</w:t>
      </w:r>
    </w:p>
    <w:p w:rsidR="007115B3" w:rsidRPr="00CF46E8" w:rsidRDefault="007115B3" w:rsidP="00CF46E8">
      <w:pPr>
        <w:spacing w:line="480" w:lineRule="auto"/>
        <w:jc w:val="both"/>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szCs w:val="23"/>
        </w:rPr>
      </w:pPr>
      <w:r w:rsidRPr="00CF46E8">
        <w:rPr>
          <w:rFonts w:ascii="Times New Roman" w:eastAsia="Times New Roman" w:hAnsi="Times New Roman" w:cs="Times New Roman"/>
          <w:sz w:val="22"/>
          <w:szCs w:val="23"/>
        </w:rPr>
        <w:t>To help increase the accuracy of the extension, the researchers recommend adding more features for classifying data and to work not only in chrome but also on other browsers.</w:t>
      </w:r>
    </w:p>
    <w:p w:rsidR="007115B3" w:rsidRPr="009B056F" w:rsidRDefault="007115B3" w:rsidP="00C61B04">
      <w:pPr>
        <w:spacing w:line="480" w:lineRule="auto"/>
        <w:rPr>
          <w:rFonts w:ascii="Times New Roman" w:eastAsia="Times New Roman" w:hAnsi="Times New Roman" w:cs="Times New Roman"/>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CF46E8" w:rsidRDefault="007115B3" w:rsidP="00A5203E">
      <w:pPr>
        <w:pStyle w:val="Heading2"/>
        <w:rPr>
          <w:rFonts w:ascii="Times New Roman" w:eastAsia="Arial" w:hAnsi="Times New Roman"/>
          <w:i w:val="0"/>
          <w:sz w:val="32"/>
        </w:rPr>
      </w:pPr>
      <w:bookmarkStart w:id="37" w:name="_Toc511891323"/>
      <w:r w:rsidRPr="00CF46E8">
        <w:rPr>
          <w:rFonts w:ascii="Times New Roman" w:eastAsia="Arial" w:hAnsi="Times New Roman"/>
          <w:i w:val="0"/>
          <w:sz w:val="32"/>
        </w:rPr>
        <w:lastRenderedPageBreak/>
        <w:t>VIII. Screenshot</w:t>
      </w:r>
      <w:bookmarkEnd w:id="37"/>
    </w:p>
    <w:p w:rsidR="007115B3" w:rsidRPr="009B056F" w:rsidRDefault="0085479B" w:rsidP="007115B3">
      <w:pPr>
        <w:spacing w:line="20" w:lineRule="exact"/>
        <w:rPr>
          <w:rFonts w:ascii="Times New Roman" w:eastAsia="Times New Roman" w:hAnsi="Times New Roman" w:cs="Times New Roman"/>
        </w:rPr>
      </w:pPr>
      <w:r w:rsidRPr="009B056F">
        <w:rPr>
          <w:rFonts w:ascii="Times New Roman" w:eastAsia="Arial" w:hAnsi="Times New Roman" w:cs="Times New Roman"/>
          <w:noProof/>
          <w:sz w:val="29"/>
        </w:rPr>
        <w:drawing>
          <wp:anchor distT="0" distB="0" distL="114300" distR="114300" simplePos="0" relativeHeight="251637760" behindDoc="1" locked="0" layoutInCell="1" allowOverlap="1">
            <wp:simplePos x="0" y="0"/>
            <wp:positionH relativeFrom="column">
              <wp:posOffset>-83820</wp:posOffset>
            </wp:positionH>
            <wp:positionV relativeFrom="paragraph">
              <wp:posOffset>592455</wp:posOffset>
            </wp:positionV>
            <wp:extent cx="5981065" cy="51669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065" cy="5166995"/>
                    </a:xfrm>
                    <a:prstGeom prst="rect">
                      <a:avLst/>
                    </a:prstGeom>
                    <a:noFill/>
                  </pic:spPr>
                </pic:pic>
              </a:graphicData>
            </a:graphic>
            <wp14:sizeRelH relativeFrom="page">
              <wp14:pctWidth>0</wp14:pctWidth>
            </wp14:sizeRelH>
            <wp14:sizeRelV relativeFrom="page">
              <wp14:pctHeight>0</wp14:pctHeight>
            </wp14:sizeRelV>
          </wp:anchor>
        </w:drawing>
      </w: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sectPr w:rsidR="007115B3" w:rsidRPr="009B056F" w:rsidSect="00CD59BA">
          <w:pgSz w:w="12240" w:h="15840"/>
          <w:pgMar w:top="1406" w:right="1440" w:bottom="1440" w:left="1440" w:header="0" w:footer="360" w:gutter="0"/>
          <w:cols w:space="0" w:equalWidth="0">
            <w:col w:w="9360"/>
          </w:cols>
          <w:docGrid w:linePitch="360"/>
        </w:sectPr>
      </w:pPr>
    </w:p>
    <w:p w:rsidR="007115B3" w:rsidRPr="00CF46E8" w:rsidRDefault="00A5203E" w:rsidP="00A5203E">
      <w:pPr>
        <w:pStyle w:val="Heading2"/>
        <w:rPr>
          <w:rFonts w:ascii="Times New Roman" w:hAnsi="Times New Roman"/>
          <w:i w:val="0"/>
          <w:sz w:val="32"/>
        </w:rPr>
      </w:pPr>
      <w:bookmarkStart w:id="38" w:name="page15"/>
      <w:bookmarkStart w:id="39" w:name="_Toc511891324"/>
      <w:bookmarkEnd w:id="38"/>
      <w:r w:rsidRPr="00CF46E8">
        <w:rPr>
          <w:rFonts w:ascii="Times New Roman" w:hAnsi="Times New Roman"/>
          <w:i w:val="0"/>
          <w:sz w:val="32"/>
        </w:rPr>
        <w:lastRenderedPageBreak/>
        <w:t>IX</w:t>
      </w:r>
      <w:r w:rsidR="007115B3" w:rsidRPr="00CF46E8">
        <w:rPr>
          <w:rFonts w:ascii="Times New Roman" w:hAnsi="Times New Roman"/>
          <w:i w:val="0"/>
          <w:sz w:val="32"/>
        </w:rPr>
        <w:t>.</w:t>
      </w:r>
      <w:r w:rsidR="007457E5" w:rsidRPr="00CF46E8">
        <w:rPr>
          <w:rFonts w:ascii="Times New Roman" w:hAnsi="Times New Roman"/>
          <w:i w:val="0"/>
          <w:sz w:val="32"/>
        </w:rPr>
        <w:t xml:space="preserve"> </w:t>
      </w:r>
      <w:r w:rsidR="007115B3" w:rsidRPr="00CF46E8">
        <w:rPr>
          <w:rFonts w:ascii="Times New Roman" w:hAnsi="Times New Roman"/>
          <w:i w:val="0"/>
          <w:sz w:val="32"/>
        </w:rPr>
        <w:t>References</w:t>
      </w:r>
      <w:bookmarkEnd w:id="39"/>
    </w:p>
    <w:p w:rsidR="007115B3" w:rsidRPr="009B056F" w:rsidRDefault="007115B3" w:rsidP="007115B3">
      <w:pPr>
        <w:spacing w:line="65" w:lineRule="exact"/>
        <w:rPr>
          <w:rFonts w:ascii="Times New Roman" w:eastAsia="Times New Roman" w:hAnsi="Times New Roman" w:cs="Times New Roman"/>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ARIAS, J. (2017, October 4). Inquirer.net. Retrieved from Preen:</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http://preen.inquirer.net/58185/a - list-of-mocha-</w:t>
      </w:r>
      <w:proofErr w:type="spellStart"/>
      <w:r w:rsidRPr="00CF46E8">
        <w:rPr>
          <w:rFonts w:ascii="Times New Roman" w:hAnsi="Times New Roman" w:cs="Times New Roman"/>
          <w:sz w:val="23"/>
          <w:szCs w:val="23"/>
        </w:rPr>
        <w:t>usons</w:t>
      </w:r>
      <w:proofErr w:type="spellEnd"/>
      <w:r w:rsidRPr="00CF46E8">
        <w:rPr>
          <w:rFonts w:ascii="Times New Roman" w:hAnsi="Times New Roman" w:cs="Times New Roman"/>
          <w:sz w:val="23"/>
          <w:szCs w:val="23"/>
        </w:rPr>
        <w:t>-fake-news-posts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Baljit Singh Saini, A. B. (n.d.). A Review of Bot Protection using CAPTCHA for Web Security.</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IOSR Journal of Computer Engineering.</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Bisson, D. (2015, September 13). The State of Security. Retrieved from tripwire: https://www.tripwire.com/state-of-security/security-data-protection/cyber-security/most-suspicious-tlds-revealed-by-blue-coat-systems/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Dezyre</w:t>
      </w:r>
      <w:proofErr w:type="spellEnd"/>
      <w:r w:rsidRPr="00CF46E8">
        <w:rPr>
          <w:rFonts w:ascii="Times New Roman" w:hAnsi="Times New Roman" w:cs="Times New Roman"/>
          <w:sz w:val="23"/>
          <w:szCs w:val="23"/>
        </w:rPr>
        <w:t xml:space="preserve">. (2017, June 20). Retrieved from </w:t>
      </w:r>
      <w:proofErr w:type="spellStart"/>
      <w:r w:rsidRPr="00CF46E8">
        <w:rPr>
          <w:rFonts w:ascii="Times New Roman" w:hAnsi="Times New Roman" w:cs="Times New Roman"/>
          <w:sz w:val="23"/>
          <w:szCs w:val="23"/>
        </w:rPr>
        <w:t>dezyre</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https://www.dezyre.com/article/top-10-machine-learning-algorithms/202</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Eugene Kiely, L. R. (2016, November 18). </w:t>
      </w:r>
      <w:proofErr w:type="spellStart"/>
      <w:r w:rsidRPr="00CF46E8">
        <w:rPr>
          <w:rFonts w:ascii="Times New Roman" w:hAnsi="Times New Roman" w:cs="Times New Roman"/>
          <w:sz w:val="23"/>
          <w:szCs w:val="23"/>
        </w:rPr>
        <w:t>FactCheck</w:t>
      </w:r>
      <w:proofErr w:type="spellEnd"/>
      <w:r w:rsidRPr="00CF46E8">
        <w:rPr>
          <w:rFonts w:ascii="Times New Roman" w:hAnsi="Times New Roman" w:cs="Times New Roman"/>
          <w:sz w:val="23"/>
          <w:szCs w:val="23"/>
        </w:rPr>
        <w:t xml:space="preserve"> .org. Retrieved</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from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http://www.factcheck.org/2016/11/how -to-s pot-fake-news/ Google. (n.d.). Retrieved from Google </w:t>
      </w:r>
      <w:proofErr w:type="spellStart"/>
      <w:r w:rsidRPr="00CF46E8">
        <w:rPr>
          <w:rFonts w:ascii="Times New Roman" w:hAnsi="Times New Roman" w:cs="Times New Roman"/>
          <w:sz w:val="23"/>
          <w:szCs w:val="23"/>
        </w:rPr>
        <w:t>reCAPTCHA</w:t>
      </w:r>
      <w:proofErr w:type="spellEnd"/>
      <w:r w:rsidRPr="00CF46E8">
        <w:rPr>
          <w:rFonts w:ascii="Times New Roman" w:hAnsi="Times New Roman" w:cs="Times New Roman"/>
          <w:sz w:val="23"/>
          <w:szCs w:val="23"/>
        </w:rPr>
        <w:t xml:space="preserve">: https://www.google.com/recaptcha/intro/android.htm l Greg. (2017, January 24). </w:t>
      </w:r>
      <w:proofErr w:type="spellStart"/>
      <w:r w:rsidRPr="00CF46E8">
        <w:rPr>
          <w:rFonts w:ascii="Times New Roman" w:hAnsi="Times New Roman" w:cs="Times New Roman"/>
          <w:sz w:val="23"/>
          <w:szCs w:val="23"/>
        </w:rPr>
        <w:t>yhat</w:t>
      </w:r>
      <w:proofErr w:type="spellEnd"/>
      <w:r w:rsidRPr="00CF46E8">
        <w:rPr>
          <w:rFonts w:ascii="Times New Roman" w:hAnsi="Times New Roman" w:cs="Times New Roman"/>
          <w:sz w:val="23"/>
          <w:szCs w:val="23"/>
        </w:rPr>
        <w:t xml:space="preserve">. Retrieved from </w:t>
      </w:r>
      <w:proofErr w:type="spellStart"/>
      <w:r w:rsidRPr="00CF46E8">
        <w:rPr>
          <w:rFonts w:ascii="Times New Roman" w:hAnsi="Times New Roman" w:cs="Times New Roman"/>
          <w:sz w:val="23"/>
          <w:szCs w:val="23"/>
        </w:rPr>
        <w:t>yhat</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http://blog.yhat.com/posts/why - support-vector-machine.html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Howell, J. (n.d.). Research Gate. Retrieved from Research Gate: https://www.researchgate.net/scientific</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contributions/10074391_Jon_Howell IBM. (n.d.). Retrieved from IBM knowledge center: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https://www.ibm.com/support/knowledgecenter/en/SS3RA7_15.</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0.0/</w:t>
      </w:r>
      <w:proofErr w:type="spellStart"/>
      <w:r w:rsidRPr="00CF46E8">
        <w:rPr>
          <w:rFonts w:ascii="Times New Roman" w:hAnsi="Times New Roman" w:cs="Times New Roman"/>
          <w:sz w:val="23"/>
          <w:szCs w:val="23"/>
        </w:rPr>
        <w:t>com.ibm.spss.modeler.help</w:t>
      </w:r>
      <w:proofErr w:type="spellEnd"/>
      <w:r w:rsidRPr="00CF46E8">
        <w:rPr>
          <w:rFonts w:ascii="Times New Roman" w:hAnsi="Times New Roman" w:cs="Times New Roman"/>
          <w:sz w:val="23"/>
          <w:szCs w:val="23"/>
        </w:rPr>
        <w:t>/s vm_howwork.htm Machine Learning 101. (n.d.). Retrieved from Medium: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https://medium.com/machine-learning-101/chapter-2-svm -support - vector-machine-theory-f0812effc72</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Mark Verstraete1, D. E. (n.d.). Identifying and Countering </w:t>
      </w:r>
      <w:proofErr w:type="spellStart"/>
      <w:r w:rsidRPr="00CF46E8">
        <w:rPr>
          <w:rFonts w:ascii="Times New Roman" w:hAnsi="Times New Roman" w:cs="Times New Roman"/>
          <w:sz w:val="23"/>
          <w:szCs w:val="23"/>
        </w:rPr>
        <w:t>fak</w:t>
      </w:r>
      <w:proofErr w:type="spellEnd"/>
      <w:r w:rsidRPr="00CF46E8">
        <w:rPr>
          <w:rFonts w:ascii="Times New Roman" w:hAnsi="Times New Roman" w:cs="Times New Roman"/>
          <w:sz w:val="23"/>
          <w:szCs w:val="23"/>
        </w:rPr>
        <w:t xml:space="preserve"> e news. Retrieved from https://webcache.googleusercontent.com/search?q=cache:JZsN3vbXxE4J:https://law.a rizona.edu/sites/default/files/asset/document/fakenewsfinal.pdf+&amp;cd=2&amp;hl=en&amp;ct =</w:t>
      </w:r>
      <w:proofErr w:type="spellStart"/>
      <w:r w:rsidRPr="00CF46E8">
        <w:rPr>
          <w:rFonts w:ascii="Times New Roman" w:hAnsi="Times New Roman" w:cs="Times New Roman"/>
          <w:sz w:val="23"/>
          <w:szCs w:val="23"/>
        </w:rPr>
        <w:t>clnk&amp;gl</w:t>
      </w:r>
      <w:proofErr w:type="spellEnd"/>
      <w:r w:rsidRPr="00CF46E8">
        <w:rPr>
          <w:rFonts w:ascii="Times New Roman" w:hAnsi="Times New Roman" w:cs="Times New Roman"/>
          <w:sz w:val="23"/>
          <w:szCs w:val="23"/>
        </w:rPr>
        <w:t>=</w:t>
      </w:r>
      <w:proofErr w:type="spellStart"/>
      <w:r w:rsidRPr="00CF46E8">
        <w:rPr>
          <w:rFonts w:ascii="Times New Roman" w:hAnsi="Times New Roman" w:cs="Times New Roman"/>
          <w:sz w:val="23"/>
          <w:szCs w:val="23"/>
        </w:rPr>
        <w:t>ph</w:t>
      </w:r>
      <w:proofErr w:type="spellEnd"/>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McIntire, G. (n.d.). Machine Learning Finds “</w:t>
      </w:r>
      <w:proofErr w:type="spellStart"/>
      <w:r w:rsidRPr="00CF46E8">
        <w:rPr>
          <w:rFonts w:ascii="Times New Roman" w:hAnsi="Times New Roman" w:cs="Times New Roman"/>
          <w:sz w:val="23"/>
          <w:szCs w:val="23"/>
        </w:rPr>
        <w:t>Fak</w:t>
      </w:r>
      <w:proofErr w:type="spellEnd"/>
      <w:r w:rsidRPr="00CF46E8">
        <w:rPr>
          <w:rFonts w:ascii="Times New Roman" w:hAnsi="Times New Roman" w:cs="Times New Roman"/>
          <w:sz w:val="23"/>
          <w:szCs w:val="23"/>
        </w:rPr>
        <w:t xml:space="preserve"> e News” with 88% Accuracy. Retrieved from </w:t>
      </w:r>
      <w:proofErr w:type="spellStart"/>
      <w:r w:rsidRPr="00CF46E8">
        <w:rPr>
          <w:rFonts w:ascii="Times New Roman" w:hAnsi="Times New Roman" w:cs="Times New Roman"/>
          <w:sz w:val="23"/>
          <w:szCs w:val="23"/>
        </w:rPr>
        <w:t>KDnugget</w:t>
      </w:r>
      <w:proofErr w:type="spellEnd"/>
      <w:r w:rsidRPr="00CF46E8">
        <w:rPr>
          <w:rFonts w:ascii="Times New Roman" w:hAnsi="Times New Roman" w:cs="Times New Roman"/>
          <w:sz w:val="23"/>
          <w:szCs w:val="23"/>
        </w:rPr>
        <w:t>: http://www.kdnuggets.com/2017/04/machine -learning-fake-news-accuracy.html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Media Insight Project. (2016, March 17). American Express Institute. Retrieved from https://www.americanpressinstitute.org/publications/reports/survey -research/trust-news/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Novotny, E. (2017, August 1). </w:t>
      </w:r>
      <w:proofErr w:type="spellStart"/>
      <w:r w:rsidRPr="00CF46E8">
        <w:rPr>
          <w:rFonts w:ascii="Times New Roman" w:hAnsi="Times New Roman" w:cs="Times New Roman"/>
          <w:sz w:val="23"/>
          <w:szCs w:val="23"/>
        </w:rPr>
        <w:t>PennState</w:t>
      </w:r>
      <w:proofErr w:type="spellEnd"/>
      <w:r w:rsidRPr="00CF46E8">
        <w:rPr>
          <w:rFonts w:ascii="Times New Roman" w:hAnsi="Times New Roman" w:cs="Times New Roman"/>
          <w:sz w:val="23"/>
          <w:szCs w:val="23"/>
        </w:rPr>
        <w:t>. Retrieved from libraries.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xml:space="preserve">. (n.d.). Retrieved from </w:t>
      </w: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http://www.opensources.co/</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Palmisano, S. (2016, December 29). </w:t>
      </w:r>
      <w:proofErr w:type="spellStart"/>
      <w:r w:rsidRPr="00CF46E8">
        <w:rPr>
          <w:rFonts w:ascii="Times New Roman" w:hAnsi="Times New Roman" w:cs="Times New Roman"/>
          <w:sz w:val="23"/>
          <w:szCs w:val="23"/>
        </w:rPr>
        <w:t>EagleNews</w:t>
      </w:r>
      <w:proofErr w:type="spellEnd"/>
      <w:r w:rsidRPr="00CF46E8">
        <w:rPr>
          <w:rFonts w:ascii="Times New Roman" w:hAnsi="Times New Roman" w:cs="Times New Roman"/>
          <w:sz w:val="23"/>
          <w:szCs w:val="23"/>
        </w:rPr>
        <w:t xml:space="preserve">. Retrieved from </w:t>
      </w:r>
      <w:proofErr w:type="spellStart"/>
      <w:r w:rsidRPr="00CF46E8">
        <w:rPr>
          <w:rFonts w:ascii="Times New Roman" w:hAnsi="Times New Roman" w:cs="Times New Roman"/>
          <w:sz w:val="23"/>
          <w:szCs w:val="23"/>
        </w:rPr>
        <w:t>eaglenews</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htp://eaglenews.org/opinion/fake-news-leads-to-real-problems/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lastRenderedPageBreak/>
        <w:t>Patag</w:t>
      </w:r>
      <w:proofErr w:type="spellEnd"/>
      <w:r w:rsidRPr="00CF46E8">
        <w:rPr>
          <w:rFonts w:ascii="Times New Roman" w:hAnsi="Times New Roman" w:cs="Times New Roman"/>
          <w:sz w:val="23"/>
          <w:szCs w:val="23"/>
        </w:rPr>
        <w:t>, K. J. (2017, October 4). Phil Star Global. Retrieved from Phil Star Global: http://www.philstar.com/headlines/2017/10/04/1745491/no -govt-agency-monitoring-fake-news-social-media-</w:t>
      </w:r>
      <w:proofErr w:type="spellStart"/>
      <w:r w:rsidRPr="00CF46E8">
        <w:rPr>
          <w:rFonts w:ascii="Times New Roman" w:hAnsi="Times New Roman" w:cs="Times New Roman"/>
          <w:sz w:val="23"/>
          <w:szCs w:val="23"/>
        </w:rPr>
        <w:t>nbi</w:t>
      </w:r>
      <w:proofErr w:type="spellEnd"/>
      <w:r w:rsidRPr="00CF46E8">
        <w:rPr>
          <w:rFonts w:ascii="Times New Roman" w:hAnsi="Times New Roman" w:cs="Times New Roman"/>
          <w:sz w:val="23"/>
          <w:szCs w:val="23"/>
        </w:rPr>
        <w:t>-exec-says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Rappler. (2017, April 10). Retrieved from http://www.rappler.com/technology/social - media/166326-how-to-spot-fake-news-facebook</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Sathyanarayana</w:t>
      </w:r>
      <w:proofErr w:type="spellEnd"/>
      <w:r w:rsidRPr="00CF46E8">
        <w:rPr>
          <w:rFonts w:ascii="Times New Roman" w:hAnsi="Times New Roman" w:cs="Times New Roman"/>
          <w:sz w:val="23"/>
          <w:szCs w:val="23"/>
        </w:rPr>
        <w:t>, S. V. (n.d.). Data classification using Support vector. Data classification using Support vector.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stack exchange. (n.d.). Retrieved from </w:t>
      </w:r>
      <w:proofErr w:type="spellStart"/>
      <w:r w:rsidRPr="00CF46E8">
        <w:rPr>
          <w:rFonts w:ascii="Times New Roman" w:hAnsi="Times New Roman" w:cs="Times New Roman"/>
          <w:sz w:val="23"/>
          <w:szCs w:val="23"/>
        </w:rPr>
        <w:t>crossvalidated</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https://stats.stackexchange.com/questions/23391/how-does-a-su</w:t>
      </w:r>
      <w:r w:rsidR="00655951" w:rsidRPr="00CF46E8">
        <w:rPr>
          <w:rFonts w:ascii="Times New Roman" w:hAnsi="Times New Roman" w:cs="Times New Roman"/>
          <w:sz w:val="23"/>
          <w:szCs w:val="23"/>
        </w:rPr>
        <w:t xml:space="preserve">pport-vector-machine-s </w:t>
      </w:r>
      <w:proofErr w:type="spellStart"/>
      <w:r w:rsidR="00655951" w:rsidRPr="00CF46E8">
        <w:rPr>
          <w:rFonts w:ascii="Times New Roman" w:hAnsi="Times New Roman" w:cs="Times New Roman"/>
          <w:sz w:val="23"/>
          <w:szCs w:val="23"/>
        </w:rPr>
        <w:t>vm</w:t>
      </w:r>
      <w:proofErr w:type="spellEnd"/>
      <w:r w:rsidR="00655951" w:rsidRPr="00CF46E8">
        <w:rPr>
          <w:rFonts w:ascii="Times New Roman" w:hAnsi="Times New Roman" w:cs="Times New Roman"/>
          <w:sz w:val="23"/>
          <w:szCs w:val="23"/>
        </w:rPr>
        <w:t xml:space="preserve"> -work</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Stack exchange. (n.d.). Retrieved from </w:t>
      </w:r>
      <w:proofErr w:type="spellStart"/>
      <w:r w:rsidRPr="00CF46E8">
        <w:rPr>
          <w:rFonts w:ascii="Times New Roman" w:hAnsi="Times New Roman" w:cs="Times New Roman"/>
          <w:sz w:val="23"/>
          <w:szCs w:val="23"/>
        </w:rPr>
        <w:t>ComputerScience</w:t>
      </w:r>
      <w:proofErr w:type="spellEnd"/>
      <w:r w:rsidRPr="00CF46E8">
        <w:rPr>
          <w:rFonts w:ascii="Times New Roman" w:hAnsi="Times New Roman" w:cs="Times New Roman"/>
          <w:sz w:val="23"/>
          <w:szCs w:val="23"/>
        </w:rPr>
        <w:t xml:space="preserve">: https://cs.stackexchange.com/questions/10304/which-classifier-is-more-accurate-for-a-s </w:t>
      </w:r>
      <w:proofErr w:type="spellStart"/>
      <w:r w:rsidRPr="00CF46E8">
        <w:rPr>
          <w:rFonts w:ascii="Times New Roman" w:hAnsi="Times New Roman" w:cs="Times New Roman"/>
          <w:sz w:val="23"/>
          <w:szCs w:val="23"/>
        </w:rPr>
        <w:t>vm</w:t>
      </w:r>
      <w:proofErr w:type="spellEnd"/>
      <w:r w:rsidRPr="00CF46E8">
        <w:rPr>
          <w:rFonts w:ascii="Times New Roman" w:hAnsi="Times New Roman" w:cs="Times New Roman"/>
          <w:sz w:val="23"/>
          <w:szCs w:val="23"/>
        </w:rPr>
        <w:t>-classification</w:t>
      </w: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Stecula</w:t>
      </w:r>
      <w:proofErr w:type="spellEnd"/>
      <w:r w:rsidRPr="00CF46E8">
        <w:rPr>
          <w:rFonts w:ascii="Times New Roman" w:hAnsi="Times New Roman" w:cs="Times New Roman"/>
          <w:sz w:val="23"/>
          <w:szCs w:val="23"/>
        </w:rPr>
        <w:t xml:space="preserve">, D. (n.d.). The conversation. Retrieved from </w:t>
      </w:r>
      <w:proofErr w:type="spellStart"/>
      <w:r w:rsidRPr="00CF46E8">
        <w:rPr>
          <w:rFonts w:ascii="Times New Roman" w:hAnsi="Times New Roman" w:cs="Times New Roman"/>
          <w:sz w:val="23"/>
          <w:szCs w:val="23"/>
        </w:rPr>
        <w:t>theconversation</w:t>
      </w:r>
      <w:proofErr w:type="spellEnd"/>
      <w:r w:rsidRPr="00CF46E8">
        <w:rPr>
          <w:rFonts w:ascii="Times New Roman" w:hAnsi="Times New Roman" w:cs="Times New Roman"/>
          <w:sz w:val="23"/>
          <w:szCs w:val="23"/>
        </w:rPr>
        <w:t>: http://theconversation.com/the -</w:t>
      </w:r>
      <w:bookmarkStart w:id="40" w:name="page16"/>
      <w:bookmarkEnd w:id="40"/>
      <w:r w:rsidRPr="00CF46E8">
        <w:rPr>
          <w:rFonts w:ascii="Times New Roman" w:hAnsi="Times New Roman" w:cs="Times New Roman"/>
          <w:sz w:val="23"/>
          <w:szCs w:val="23"/>
        </w:rPr>
        <w:t>real -</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consequences-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of-fake-news-81179</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Zimdars</w:t>
      </w:r>
      <w:proofErr w:type="spellEnd"/>
      <w:r w:rsidRPr="00CF46E8">
        <w:rPr>
          <w:rFonts w:ascii="Times New Roman" w:hAnsi="Times New Roman" w:cs="Times New Roman"/>
          <w:sz w:val="23"/>
          <w:szCs w:val="23"/>
        </w:rPr>
        <w:t xml:space="preserve">, M. (n.d.). </w:t>
      </w: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xml:space="preserve">. Retrieved from Opensources.co: </w:t>
      </w:r>
      <w:hyperlink r:id="rId35" w:history="1">
        <w:r w:rsidRPr="00CF46E8">
          <w:rPr>
            <w:rFonts w:ascii="Times New Roman" w:hAnsi="Times New Roman" w:cs="Times New Roman"/>
            <w:sz w:val="23"/>
            <w:szCs w:val="23"/>
          </w:rPr>
          <w:t>http://www.opensources.co/</w:t>
        </w:r>
      </w:hyperlink>
      <w:r w:rsidRPr="00CF46E8">
        <w:rPr>
          <w:rFonts w:ascii="Times New Roman" w:hAnsi="Times New Roman" w:cs="Times New Roman"/>
          <w:sz w:val="23"/>
          <w:szCs w:val="23"/>
        </w:rPr>
        <w:t xml:space="preserve"> Giovanni, </w:t>
      </w:r>
      <w:proofErr w:type="gramStart"/>
      <w:r w:rsidRPr="00CF46E8">
        <w:rPr>
          <w:rFonts w:ascii="Times New Roman" w:hAnsi="Times New Roman" w:cs="Times New Roman"/>
          <w:sz w:val="23"/>
          <w:szCs w:val="23"/>
        </w:rPr>
        <w:t>C.(</w:t>
      </w:r>
      <w:proofErr w:type="gramEnd"/>
      <w:r w:rsidRPr="00CF46E8">
        <w:rPr>
          <w:rFonts w:ascii="Times New Roman" w:hAnsi="Times New Roman" w:cs="Times New Roman"/>
          <w:sz w:val="23"/>
          <w:szCs w:val="23"/>
        </w:rPr>
        <w:t>Feb. 2017)</w:t>
      </w:r>
    </w:p>
    <w:p w:rsidR="007115B3" w:rsidRPr="00CF46E8" w:rsidRDefault="0085479B" w:rsidP="00CF46E8">
      <w:pPr>
        <w:pStyle w:val="NoSpacing"/>
        <w:rPr>
          <w:rFonts w:ascii="Times New Roman" w:hAnsi="Times New Roman" w:cs="Times New Roman"/>
          <w:sz w:val="23"/>
          <w:szCs w:val="23"/>
        </w:rPr>
      </w:pPr>
      <w:r w:rsidRPr="00CF46E8">
        <w:rPr>
          <w:rFonts w:ascii="Times New Roman" w:hAnsi="Times New Roman" w:cs="Times New Roman"/>
          <w:noProof/>
          <w:sz w:val="23"/>
          <w:szCs w:val="23"/>
        </w:rPr>
        <mc:AlternateContent>
          <mc:Choice Requires="wps">
            <w:drawing>
              <wp:anchor distT="0" distB="0" distL="114300" distR="114300" simplePos="0" relativeHeight="251641856" behindDoc="1" locked="0" layoutInCell="1" allowOverlap="1">
                <wp:simplePos x="0" y="0"/>
                <wp:positionH relativeFrom="column">
                  <wp:posOffset>5322570</wp:posOffset>
                </wp:positionH>
                <wp:positionV relativeFrom="paragraph">
                  <wp:posOffset>-168910</wp:posOffset>
                </wp:positionV>
                <wp:extent cx="28575" cy="12065"/>
                <wp:effectExtent l="0" t="3175" r="1905" b="3810"/>
                <wp:wrapNone/>
                <wp:docPr id="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5A3E5" id="Rectangle 24" o:spid="_x0000_s1026" style="position:absolute;margin-left:419.1pt;margin-top:-13.3pt;width:2.25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" fillcolor="black" strokecolor="white"/>
            </w:pict>
          </mc:Fallback>
        </mc:AlternateContent>
      </w:r>
    </w:p>
    <w:p w:rsidR="007115B3" w:rsidRPr="00CF46E8" w:rsidRDefault="00655951"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educated.</w:t>
      </w:r>
      <w:r w:rsidR="007115B3" w:rsidRPr="00CF46E8">
        <w:rPr>
          <w:rFonts w:ascii="Times New Roman" w:hAnsi="Times New Roman" w:cs="Times New Roman"/>
          <w:sz w:val="23"/>
          <w:szCs w:val="23"/>
        </w:rPr>
        <w:t>Retrieved</w:t>
      </w:r>
      <w:proofErr w:type="spellEnd"/>
      <w:r w:rsidR="007115B3" w:rsidRPr="00CF46E8">
        <w:rPr>
          <w:rFonts w:ascii="Times New Roman" w:hAnsi="Times New Roman" w:cs="Times New Roman"/>
          <w:sz w:val="23"/>
          <w:szCs w:val="23"/>
        </w:rPr>
        <w:t xml:space="preserve"> from: </w:t>
      </w:r>
      <w:hyperlink r:id="rId36" w:anchor=".WlM6JlWWZpg" w:history="1">
        <w:r w:rsidR="007115B3" w:rsidRPr="00CF46E8">
          <w:rPr>
            <w:rFonts w:ascii="Times New Roman" w:hAnsi="Times New Roman" w:cs="Times New Roman"/>
            <w:sz w:val="23"/>
            <w:szCs w:val="23"/>
          </w:rPr>
          <w:t>https://www.japantimes.co.jp/news/2017/02/07/business/facebook-</w:t>
        </w:r>
      </w:hyperlink>
      <w:hyperlink r:id="rId37" w:anchor=".WlM6JlWWZpg" w:history="1">
        <w:r w:rsidR="007115B3" w:rsidRPr="00CF46E8">
          <w:rPr>
            <w:rFonts w:ascii="Times New Roman" w:hAnsi="Times New Roman" w:cs="Times New Roman"/>
            <w:sz w:val="23"/>
            <w:szCs w:val="23"/>
          </w:rPr>
          <w:t xml:space="preserve">google-testing-apps-spot-fake-news-experts-say-key-educated/#.WlM6JlWWZpg </w:t>
        </w:r>
      </w:hyperlink>
      <w:r w:rsidR="007115B3" w:rsidRPr="00CF46E8">
        <w:rPr>
          <w:rFonts w:ascii="Times New Roman" w:hAnsi="Times New Roman" w:cs="Times New Roman"/>
          <w:sz w:val="23"/>
          <w:szCs w:val="23"/>
        </w:rPr>
        <w:t xml:space="preserve">and </w:t>
      </w:r>
      <w:hyperlink r:id="rId38" w:history="1">
        <w:r w:rsidR="007115B3" w:rsidRPr="00CF46E8">
          <w:rPr>
            <w:rFonts w:ascii="Times New Roman" w:hAnsi="Times New Roman" w:cs="Times New Roman"/>
            <w:sz w:val="23"/>
            <w:szCs w:val="23"/>
          </w:rPr>
          <w:t>http://technology.inquirer.net/58483/fighting-fake-news-isnt-just-facebook-google</w:t>
        </w:r>
      </w:hyperlink>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Fillipo</w:t>
      </w:r>
      <w:proofErr w:type="spellEnd"/>
      <w:r w:rsidRPr="00CF46E8">
        <w:rPr>
          <w:rFonts w:ascii="Times New Roman" w:hAnsi="Times New Roman" w:cs="Times New Roman"/>
          <w:sz w:val="23"/>
          <w:szCs w:val="23"/>
        </w:rPr>
        <w:t xml:space="preserve">, M. (Dec. 2016) Indiana University researchers launch tool to understand spread of fake news. Retrieved from: </w:t>
      </w:r>
      <w:hyperlink r:id="rId39" w:history="1">
        <w:r w:rsidRPr="00CF46E8">
          <w:rPr>
            <w:rStyle w:val="Hyperlink"/>
            <w:rFonts w:ascii="Times New Roman" w:eastAsia="Times New Roman" w:hAnsi="Times New Roman" w:cs="Times New Roman"/>
            <w:color w:val="auto"/>
            <w:sz w:val="23"/>
            <w:szCs w:val="23"/>
            <w:u w:val="none"/>
          </w:rPr>
          <w:t>http://archive.news.indiana.edu/releases/iu/2016/12/iu-hoaxy.shtml</w:t>
        </w:r>
      </w:hyperlink>
    </w:p>
    <w:p w:rsidR="0057590C" w:rsidRPr="00CF46E8"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Project Manager, Information Technology (IT) Salary (Philippines). Retrieved from:  https://www.payscale.com/research/PH/Job=Project_Manager%2C_Information_Technology_(IT)/Salary</w:t>
      </w:r>
    </w:p>
    <w:p w:rsidR="0057590C"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Documentation Specialist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https://www.payscale.com/research/PH/Job=Documentation_Specialist/Salary</w:t>
      </w:r>
    </w:p>
    <w:p w:rsidR="00CF46E8" w:rsidRPr="00CF46E8" w:rsidRDefault="00CF46E8" w:rsidP="00CF46E8">
      <w:pPr>
        <w:pStyle w:val="NoSpacing"/>
        <w:rPr>
          <w:rFonts w:ascii="Times New Roman" w:hAnsi="Times New Roman" w:cs="Times New Roman"/>
          <w:sz w:val="23"/>
          <w:szCs w:val="23"/>
        </w:rPr>
      </w:pPr>
    </w:p>
    <w:p w:rsidR="007115B3"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Web Designer &amp; Developer with PHP Skills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https://www.payscale.com/research/PH/Job=Web_Designer_%26_Developer/Salary</w:t>
      </w:r>
    </w:p>
    <w:p w:rsidR="00CF46E8" w:rsidRPr="00CF46E8" w:rsidRDefault="00CF46E8" w:rsidP="00CF46E8">
      <w:pPr>
        <w:pStyle w:val="NoSpacing"/>
        <w:rPr>
          <w:rFonts w:ascii="Times New Roman" w:hAnsi="Times New Roman" w:cs="Times New Roman"/>
          <w:sz w:val="23"/>
          <w:szCs w:val="23"/>
        </w:rPr>
      </w:pPr>
    </w:p>
    <w:p w:rsidR="00066B73"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w:t>
      </w:r>
      <w:r w:rsidRPr="00CF46E8">
        <w:rPr>
          <w:rFonts w:ascii="Times New Roman" w:hAnsi="Times New Roman" w:cs="Times New Roman"/>
          <w:color w:val="333333"/>
          <w:sz w:val="23"/>
          <w:szCs w:val="23"/>
          <w:shd w:val="clear" w:color="auto" w:fill="FFFFFF"/>
        </w:rPr>
        <w:t xml:space="preserve"> </w:t>
      </w:r>
      <w:r w:rsidRPr="00CF46E8">
        <w:rPr>
          <w:rFonts w:ascii="Times New Roman" w:hAnsi="Times New Roman" w:cs="Times New Roman"/>
          <w:sz w:val="23"/>
          <w:szCs w:val="23"/>
        </w:rPr>
        <w:t xml:space="preserve">Project Analyst Salary. Retrieved from: </w:t>
      </w:r>
      <w:r w:rsidR="00CF46E8" w:rsidRPr="00CF46E8">
        <w:rPr>
          <w:rFonts w:ascii="Times New Roman" w:hAnsi="Times New Roman" w:cs="Times New Roman"/>
          <w:sz w:val="23"/>
          <w:szCs w:val="23"/>
        </w:rPr>
        <w:t>https://www.payscale.com/research/PH/Job=Project_Analyst/Salary</w:t>
      </w:r>
    </w:p>
    <w:p w:rsidR="00CF46E8" w:rsidRPr="00CF46E8" w:rsidRDefault="00CF46E8" w:rsidP="00CF46E8">
      <w:pPr>
        <w:pStyle w:val="NoSpacing"/>
        <w:rPr>
          <w:rFonts w:ascii="Times New Roman" w:hAnsi="Times New Roman" w:cs="Times New Roman"/>
          <w:sz w:val="23"/>
          <w:szCs w:val="23"/>
        </w:rPr>
      </w:pPr>
    </w:p>
    <w:p w:rsidR="00066B73" w:rsidRPr="00CF46E8"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Office365.com. Office 365 business premium. Retrieved from: https://www.microsoft.com/en-us/store/b/office365</w:t>
      </w:r>
    </w:p>
    <w:sectPr w:rsidR="00066B73" w:rsidRPr="00CF46E8" w:rsidSect="00CD59BA">
      <w:pgSz w:w="12240" w:h="15840"/>
      <w:pgMar w:top="1440" w:right="1440" w:bottom="875" w:left="1440" w:header="0" w:footer="36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FA3" w:rsidRDefault="00C01FA3" w:rsidP="003631E3">
      <w:r>
        <w:separator/>
      </w:r>
    </w:p>
  </w:endnote>
  <w:endnote w:type="continuationSeparator" w:id="0">
    <w:p w:rsidR="00C01FA3" w:rsidRDefault="00C01FA3" w:rsidP="00363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848" w:rsidRPr="00CD59BA" w:rsidRDefault="00AF4848">
    <w:pPr>
      <w:pStyle w:val="Footer"/>
      <w:jc w:val="right"/>
      <w:rPr>
        <w:sz w:val="24"/>
      </w:rPr>
    </w:pPr>
    <w:r w:rsidRPr="00CD59BA">
      <w:rPr>
        <w:sz w:val="24"/>
      </w:rPr>
      <w:fldChar w:fldCharType="begin"/>
    </w:r>
    <w:r w:rsidRPr="00CD59BA">
      <w:rPr>
        <w:sz w:val="24"/>
      </w:rPr>
      <w:instrText xml:space="preserve"> PAGE   \* MERGEFORMAT </w:instrText>
    </w:r>
    <w:r w:rsidRPr="00CD59BA">
      <w:rPr>
        <w:sz w:val="24"/>
      </w:rPr>
      <w:fldChar w:fldCharType="separate"/>
    </w:r>
    <w:r w:rsidR="00B80E5F">
      <w:rPr>
        <w:noProof/>
        <w:sz w:val="24"/>
      </w:rPr>
      <w:t>10</w:t>
    </w:r>
    <w:r w:rsidRPr="00CD59BA">
      <w:rPr>
        <w:noProof/>
        <w:sz w:val="24"/>
      </w:rPr>
      <w:fldChar w:fldCharType="end"/>
    </w:r>
  </w:p>
  <w:p w:rsidR="00AF4848" w:rsidRDefault="00AF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FA3" w:rsidRDefault="00C01FA3" w:rsidP="003631E3">
      <w:r>
        <w:separator/>
      </w:r>
    </w:p>
  </w:footnote>
  <w:footnote w:type="continuationSeparator" w:id="0">
    <w:p w:rsidR="00C01FA3" w:rsidRDefault="00C01FA3" w:rsidP="00363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9495CFE"/>
    <w:lvl w:ilvl="0" w:tplc="656AE962">
      <w:start w:val="9"/>
      <w:numFmt w:val="upperLetter"/>
      <w:lvlText w:val="%1."/>
      <w:lvlJc w:val="left"/>
    </w:lvl>
    <w:lvl w:ilvl="1" w:tplc="DE9EDE0C">
      <w:start w:val="1"/>
      <w:numFmt w:val="bullet"/>
      <w:lvlText w:val=""/>
      <w:lvlJc w:val="left"/>
    </w:lvl>
    <w:lvl w:ilvl="2" w:tplc="1574815A">
      <w:start w:val="1"/>
      <w:numFmt w:val="bullet"/>
      <w:lvlText w:val=""/>
      <w:lvlJc w:val="left"/>
    </w:lvl>
    <w:lvl w:ilvl="3" w:tplc="C026FB64">
      <w:start w:val="1"/>
      <w:numFmt w:val="bullet"/>
      <w:lvlText w:val=""/>
      <w:lvlJc w:val="left"/>
    </w:lvl>
    <w:lvl w:ilvl="4" w:tplc="E1E80314">
      <w:start w:val="1"/>
      <w:numFmt w:val="bullet"/>
      <w:lvlText w:val=""/>
      <w:lvlJc w:val="left"/>
    </w:lvl>
    <w:lvl w:ilvl="5" w:tplc="89201968">
      <w:start w:val="1"/>
      <w:numFmt w:val="bullet"/>
      <w:lvlText w:val=""/>
      <w:lvlJc w:val="left"/>
    </w:lvl>
    <w:lvl w:ilvl="6" w:tplc="EF400052">
      <w:start w:val="1"/>
      <w:numFmt w:val="bullet"/>
      <w:lvlText w:val=""/>
      <w:lvlJc w:val="left"/>
    </w:lvl>
    <w:lvl w:ilvl="7" w:tplc="A43874FA">
      <w:start w:val="1"/>
      <w:numFmt w:val="bullet"/>
      <w:lvlText w:val=""/>
      <w:lvlJc w:val="left"/>
    </w:lvl>
    <w:lvl w:ilvl="8" w:tplc="15D012AA">
      <w:start w:val="1"/>
      <w:numFmt w:val="bullet"/>
      <w:lvlText w:val=""/>
      <w:lvlJc w:val="left"/>
    </w:lvl>
  </w:abstractNum>
  <w:abstractNum w:abstractNumId="1" w15:restartNumberingAfterBreak="0">
    <w:nsid w:val="00000002"/>
    <w:multiLevelType w:val="hybridMultilevel"/>
    <w:tmpl w:val="2AE8944A"/>
    <w:lvl w:ilvl="0" w:tplc="C6E4D37E">
      <w:start w:val="1"/>
      <w:numFmt w:val="decimal"/>
      <w:lvlText w:val="%1."/>
      <w:lvlJc w:val="left"/>
    </w:lvl>
    <w:lvl w:ilvl="1" w:tplc="29AC2FFA">
      <w:start w:val="1"/>
      <w:numFmt w:val="bullet"/>
      <w:lvlText w:val=""/>
      <w:lvlJc w:val="left"/>
    </w:lvl>
    <w:lvl w:ilvl="2" w:tplc="EF5C2B6A">
      <w:start w:val="1"/>
      <w:numFmt w:val="bullet"/>
      <w:lvlText w:val=""/>
      <w:lvlJc w:val="left"/>
    </w:lvl>
    <w:lvl w:ilvl="3" w:tplc="CA603998">
      <w:start w:val="1"/>
      <w:numFmt w:val="bullet"/>
      <w:lvlText w:val=""/>
      <w:lvlJc w:val="left"/>
    </w:lvl>
    <w:lvl w:ilvl="4" w:tplc="F48E8CBA">
      <w:start w:val="1"/>
      <w:numFmt w:val="bullet"/>
      <w:lvlText w:val=""/>
      <w:lvlJc w:val="left"/>
    </w:lvl>
    <w:lvl w:ilvl="5" w:tplc="622E08D2">
      <w:start w:val="1"/>
      <w:numFmt w:val="bullet"/>
      <w:lvlText w:val=""/>
      <w:lvlJc w:val="left"/>
    </w:lvl>
    <w:lvl w:ilvl="6" w:tplc="C95C74CC">
      <w:start w:val="1"/>
      <w:numFmt w:val="bullet"/>
      <w:lvlText w:val=""/>
      <w:lvlJc w:val="left"/>
    </w:lvl>
    <w:lvl w:ilvl="7" w:tplc="5AF622E4">
      <w:start w:val="1"/>
      <w:numFmt w:val="bullet"/>
      <w:lvlText w:val=""/>
      <w:lvlJc w:val="left"/>
    </w:lvl>
    <w:lvl w:ilvl="8" w:tplc="D2106D58">
      <w:start w:val="1"/>
      <w:numFmt w:val="bullet"/>
      <w:lvlText w:val=""/>
      <w:lvlJc w:val="left"/>
    </w:lvl>
  </w:abstractNum>
  <w:abstractNum w:abstractNumId="2" w15:restartNumberingAfterBreak="0">
    <w:nsid w:val="00000003"/>
    <w:multiLevelType w:val="hybridMultilevel"/>
    <w:tmpl w:val="625558EC"/>
    <w:lvl w:ilvl="0" w:tplc="36B2DD14">
      <w:start w:val="1"/>
      <w:numFmt w:val="bullet"/>
      <w:lvlText w:val=""/>
      <w:lvlJc w:val="left"/>
    </w:lvl>
    <w:lvl w:ilvl="1" w:tplc="E86C02FC">
      <w:start w:val="1"/>
      <w:numFmt w:val="bullet"/>
      <w:lvlText w:val=""/>
      <w:lvlJc w:val="left"/>
    </w:lvl>
    <w:lvl w:ilvl="2" w:tplc="C10C7D70">
      <w:start w:val="1"/>
      <w:numFmt w:val="bullet"/>
      <w:lvlText w:val=""/>
      <w:lvlJc w:val="left"/>
    </w:lvl>
    <w:lvl w:ilvl="3" w:tplc="AE1E4746">
      <w:start w:val="1"/>
      <w:numFmt w:val="bullet"/>
      <w:lvlText w:val=""/>
      <w:lvlJc w:val="left"/>
    </w:lvl>
    <w:lvl w:ilvl="4" w:tplc="DE98EDD2">
      <w:start w:val="1"/>
      <w:numFmt w:val="bullet"/>
      <w:lvlText w:val=""/>
      <w:lvlJc w:val="left"/>
    </w:lvl>
    <w:lvl w:ilvl="5" w:tplc="1212B338">
      <w:start w:val="1"/>
      <w:numFmt w:val="bullet"/>
      <w:lvlText w:val=""/>
      <w:lvlJc w:val="left"/>
    </w:lvl>
    <w:lvl w:ilvl="6" w:tplc="E446D6B6">
      <w:start w:val="1"/>
      <w:numFmt w:val="bullet"/>
      <w:lvlText w:val=""/>
      <w:lvlJc w:val="left"/>
    </w:lvl>
    <w:lvl w:ilvl="7" w:tplc="9D624872">
      <w:start w:val="1"/>
      <w:numFmt w:val="bullet"/>
      <w:lvlText w:val=""/>
      <w:lvlJc w:val="left"/>
    </w:lvl>
    <w:lvl w:ilvl="8" w:tplc="AFCA8174">
      <w:start w:val="1"/>
      <w:numFmt w:val="bullet"/>
      <w:lvlText w:val=""/>
      <w:lvlJc w:val="left"/>
    </w:lvl>
  </w:abstractNum>
  <w:abstractNum w:abstractNumId="3" w15:restartNumberingAfterBreak="0">
    <w:nsid w:val="00000004"/>
    <w:multiLevelType w:val="hybridMultilevel"/>
    <w:tmpl w:val="238E1F28"/>
    <w:lvl w:ilvl="0" w:tplc="4C862508">
      <w:start w:val="1"/>
      <w:numFmt w:val="bullet"/>
      <w:lvlText w:val=""/>
      <w:lvlJc w:val="left"/>
    </w:lvl>
    <w:lvl w:ilvl="1" w:tplc="06ECD4C4">
      <w:start w:val="15"/>
      <w:numFmt w:val="lowerLetter"/>
      <w:lvlText w:val="%2"/>
      <w:lvlJc w:val="left"/>
    </w:lvl>
    <w:lvl w:ilvl="2" w:tplc="E168D7D6">
      <w:start w:val="1"/>
      <w:numFmt w:val="bullet"/>
      <w:lvlText w:val=""/>
      <w:lvlJc w:val="left"/>
    </w:lvl>
    <w:lvl w:ilvl="3" w:tplc="A60A55A2">
      <w:start w:val="1"/>
      <w:numFmt w:val="bullet"/>
      <w:lvlText w:val=""/>
      <w:lvlJc w:val="left"/>
    </w:lvl>
    <w:lvl w:ilvl="4" w:tplc="832A4B84">
      <w:start w:val="1"/>
      <w:numFmt w:val="bullet"/>
      <w:lvlText w:val=""/>
      <w:lvlJc w:val="left"/>
    </w:lvl>
    <w:lvl w:ilvl="5" w:tplc="708E71BA">
      <w:start w:val="1"/>
      <w:numFmt w:val="bullet"/>
      <w:lvlText w:val=""/>
      <w:lvlJc w:val="left"/>
    </w:lvl>
    <w:lvl w:ilvl="6" w:tplc="7E6EB9B0">
      <w:start w:val="1"/>
      <w:numFmt w:val="bullet"/>
      <w:lvlText w:val=""/>
      <w:lvlJc w:val="left"/>
    </w:lvl>
    <w:lvl w:ilvl="7" w:tplc="13A86668">
      <w:start w:val="1"/>
      <w:numFmt w:val="bullet"/>
      <w:lvlText w:val=""/>
      <w:lvlJc w:val="left"/>
    </w:lvl>
    <w:lvl w:ilvl="8" w:tplc="37E23EDC">
      <w:start w:val="1"/>
      <w:numFmt w:val="bullet"/>
      <w:lvlText w:val=""/>
      <w:lvlJc w:val="left"/>
    </w:lvl>
  </w:abstractNum>
  <w:abstractNum w:abstractNumId="4" w15:restartNumberingAfterBreak="0">
    <w:nsid w:val="00000005"/>
    <w:multiLevelType w:val="hybridMultilevel"/>
    <w:tmpl w:val="46E87CCC"/>
    <w:lvl w:ilvl="0" w:tplc="1D8261D0">
      <w:start w:val="1"/>
      <w:numFmt w:val="bullet"/>
      <w:lvlText w:val="-"/>
      <w:lvlJc w:val="left"/>
    </w:lvl>
    <w:lvl w:ilvl="1" w:tplc="E3FE09EE">
      <w:start w:val="1"/>
      <w:numFmt w:val="bullet"/>
      <w:lvlText w:val=""/>
      <w:lvlJc w:val="left"/>
    </w:lvl>
    <w:lvl w:ilvl="2" w:tplc="580EACBE">
      <w:start w:val="1"/>
      <w:numFmt w:val="bullet"/>
      <w:lvlText w:val=""/>
      <w:lvlJc w:val="left"/>
    </w:lvl>
    <w:lvl w:ilvl="3" w:tplc="88C2F706">
      <w:start w:val="1"/>
      <w:numFmt w:val="bullet"/>
      <w:lvlText w:val=""/>
      <w:lvlJc w:val="left"/>
    </w:lvl>
    <w:lvl w:ilvl="4" w:tplc="5B8EC358">
      <w:start w:val="1"/>
      <w:numFmt w:val="bullet"/>
      <w:lvlText w:val=""/>
      <w:lvlJc w:val="left"/>
    </w:lvl>
    <w:lvl w:ilvl="5" w:tplc="8E26B592">
      <w:start w:val="1"/>
      <w:numFmt w:val="bullet"/>
      <w:lvlText w:val=""/>
      <w:lvlJc w:val="left"/>
    </w:lvl>
    <w:lvl w:ilvl="6" w:tplc="535C6998">
      <w:start w:val="1"/>
      <w:numFmt w:val="bullet"/>
      <w:lvlText w:val=""/>
      <w:lvlJc w:val="left"/>
    </w:lvl>
    <w:lvl w:ilvl="7" w:tplc="753E2DF0">
      <w:start w:val="1"/>
      <w:numFmt w:val="bullet"/>
      <w:lvlText w:val=""/>
      <w:lvlJc w:val="left"/>
    </w:lvl>
    <w:lvl w:ilvl="8" w:tplc="D50CC304">
      <w:start w:val="1"/>
      <w:numFmt w:val="bullet"/>
      <w:lvlText w:val=""/>
      <w:lvlJc w:val="left"/>
    </w:lvl>
  </w:abstractNum>
  <w:abstractNum w:abstractNumId="5" w15:restartNumberingAfterBreak="0">
    <w:nsid w:val="0B6B3F24"/>
    <w:multiLevelType w:val="hybridMultilevel"/>
    <w:tmpl w:val="357A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A5C43"/>
    <w:multiLevelType w:val="hybridMultilevel"/>
    <w:tmpl w:val="5D5AD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25A38"/>
    <w:multiLevelType w:val="hybridMultilevel"/>
    <w:tmpl w:val="E1F880B2"/>
    <w:lvl w:ilvl="0" w:tplc="BD1C5B9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380BB9"/>
    <w:multiLevelType w:val="hybridMultilevel"/>
    <w:tmpl w:val="27A667F6"/>
    <w:lvl w:ilvl="0" w:tplc="41B8A4E4">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9" w15:restartNumberingAfterBreak="0">
    <w:nsid w:val="3D482A95"/>
    <w:multiLevelType w:val="hybridMultilevel"/>
    <w:tmpl w:val="E3F03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B3BE5"/>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17055"/>
    <w:multiLevelType w:val="hybridMultilevel"/>
    <w:tmpl w:val="23DAA4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81E83"/>
    <w:multiLevelType w:val="hybridMultilevel"/>
    <w:tmpl w:val="2B3C1634"/>
    <w:lvl w:ilvl="0" w:tplc="51D238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A793D5D"/>
    <w:multiLevelType w:val="hybridMultilevel"/>
    <w:tmpl w:val="226AC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4D2884"/>
    <w:multiLevelType w:val="hybridMultilevel"/>
    <w:tmpl w:val="D990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D27A28"/>
    <w:multiLevelType w:val="hybridMultilevel"/>
    <w:tmpl w:val="7A8235F2"/>
    <w:lvl w:ilvl="0" w:tplc="08540252">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2774C3A"/>
    <w:multiLevelType w:val="hybridMultilevel"/>
    <w:tmpl w:val="849840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175D7"/>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A50AD9"/>
    <w:multiLevelType w:val="hybridMultilevel"/>
    <w:tmpl w:val="93D00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0C345E"/>
    <w:multiLevelType w:val="hybridMultilevel"/>
    <w:tmpl w:val="11962F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B277D0"/>
    <w:multiLevelType w:val="hybridMultilevel"/>
    <w:tmpl w:val="882ED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3F090D"/>
    <w:multiLevelType w:val="hybridMultilevel"/>
    <w:tmpl w:val="53425A5A"/>
    <w:lvl w:ilvl="0" w:tplc="BFE8CA8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15:restartNumberingAfterBreak="0">
    <w:nsid w:val="76DA67FC"/>
    <w:multiLevelType w:val="hybridMultilevel"/>
    <w:tmpl w:val="8280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103362"/>
    <w:multiLevelType w:val="hybridMultilevel"/>
    <w:tmpl w:val="452057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1"/>
  </w:num>
  <w:num w:numId="7">
    <w:abstractNumId w:val="13"/>
  </w:num>
  <w:num w:numId="8">
    <w:abstractNumId w:val="17"/>
  </w:num>
  <w:num w:numId="9">
    <w:abstractNumId w:val="23"/>
  </w:num>
  <w:num w:numId="10">
    <w:abstractNumId w:val="9"/>
  </w:num>
  <w:num w:numId="11">
    <w:abstractNumId w:val="10"/>
  </w:num>
  <w:num w:numId="12">
    <w:abstractNumId w:val="7"/>
  </w:num>
  <w:num w:numId="13">
    <w:abstractNumId w:val="16"/>
  </w:num>
  <w:num w:numId="14">
    <w:abstractNumId w:val="22"/>
  </w:num>
  <w:num w:numId="15">
    <w:abstractNumId w:val="12"/>
  </w:num>
  <w:num w:numId="16">
    <w:abstractNumId w:val="8"/>
  </w:num>
  <w:num w:numId="17">
    <w:abstractNumId w:val="14"/>
  </w:num>
  <w:num w:numId="18">
    <w:abstractNumId w:val="5"/>
  </w:num>
  <w:num w:numId="19">
    <w:abstractNumId w:val="6"/>
  </w:num>
  <w:num w:numId="20">
    <w:abstractNumId w:val="20"/>
  </w:num>
  <w:num w:numId="21">
    <w:abstractNumId w:val="18"/>
  </w:num>
  <w:num w:numId="22">
    <w:abstractNumId w:val="15"/>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06B9"/>
    <w:rsid w:val="0001102A"/>
    <w:rsid w:val="00014523"/>
    <w:rsid w:val="00037B88"/>
    <w:rsid w:val="00052D78"/>
    <w:rsid w:val="00054CF0"/>
    <w:rsid w:val="00066B73"/>
    <w:rsid w:val="00094154"/>
    <w:rsid w:val="000959CE"/>
    <w:rsid w:val="000A2DEC"/>
    <w:rsid w:val="000A44CD"/>
    <w:rsid w:val="000A6E9B"/>
    <w:rsid w:val="000A6FC4"/>
    <w:rsid w:val="000B5C35"/>
    <w:rsid w:val="000F3B5C"/>
    <w:rsid w:val="000F49A1"/>
    <w:rsid w:val="001023BF"/>
    <w:rsid w:val="0012526E"/>
    <w:rsid w:val="001574E8"/>
    <w:rsid w:val="00183BD7"/>
    <w:rsid w:val="001F3201"/>
    <w:rsid w:val="0027585C"/>
    <w:rsid w:val="00284A01"/>
    <w:rsid w:val="00286628"/>
    <w:rsid w:val="002955DE"/>
    <w:rsid w:val="002A46C2"/>
    <w:rsid w:val="002D0D75"/>
    <w:rsid w:val="002E7B97"/>
    <w:rsid w:val="002F3220"/>
    <w:rsid w:val="0032511F"/>
    <w:rsid w:val="003556BF"/>
    <w:rsid w:val="00362180"/>
    <w:rsid w:val="003631E3"/>
    <w:rsid w:val="00370F22"/>
    <w:rsid w:val="00386FE3"/>
    <w:rsid w:val="003A2F7E"/>
    <w:rsid w:val="003C78A8"/>
    <w:rsid w:val="003E629B"/>
    <w:rsid w:val="004449DA"/>
    <w:rsid w:val="004676AC"/>
    <w:rsid w:val="004C7CC8"/>
    <w:rsid w:val="00505276"/>
    <w:rsid w:val="005075B8"/>
    <w:rsid w:val="00511F85"/>
    <w:rsid w:val="00514832"/>
    <w:rsid w:val="0051767E"/>
    <w:rsid w:val="00521740"/>
    <w:rsid w:val="00535EE3"/>
    <w:rsid w:val="00543295"/>
    <w:rsid w:val="005434B9"/>
    <w:rsid w:val="00571E71"/>
    <w:rsid w:val="00572A09"/>
    <w:rsid w:val="005752F1"/>
    <w:rsid w:val="0057590C"/>
    <w:rsid w:val="00586AAF"/>
    <w:rsid w:val="005A0104"/>
    <w:rsid w:val="005D0B43"/>
    <w:rsid w:val="005E6211"/>
    <w:rsid w:val="006066A7"/>
    <w:rsid w:val="006102CB"/>
    <w:rsid w:val="00652D80"/>
    <w:rsid w:val="00653191"/>
    <w:rsid w:val="00655951"/>
    <w:rsid w:val="00660DB4"/>
    <w:rsid w:val="0067424D"/>
    <w:rsid w:val="0068781E"/>
    <w:rsid w:val="006A06B9"/>
    <w:rsid w:val="006A4965"/>
    <w:rsid w:val="006A5E30"/>
    <w:rsid w:val="006C7607"/>
    <w:rsid w:val="006D1459"/>
    <w:rsid w:val="006D5717"/>
    <w:rsid w:val="006E5B89"/>
    <w:rsid w:val="006F5442"/>
    <w:rsid w:val="007115B3"/>
    <w:rsid w:val="007173CC"/>
    <w:rsid w:val="007268EE"/>
    <w:rsid w:val="0073190C"/>
    <w:rsid w:val="007457E5"/>
    <w:rsid w:val="00757E9B"/>
    <w:rsid w:val="0076598A"/>
    <w:rsid w:val="00771D62"/>
    <w:rsid w:val="00774355"/>
    <w:rsid w:val="00774ABE"/>
    <w:rsid w:val="007843CF"/>
    <w:rsid w:val="007A0C67"/>
    <w:rsid w:val="007C3E6E"/>
    <w:rsid w:val="008207C5"/>
    <w:rsid w:val="00842716"/>
    <w:rsid w:val="0085065B"/>
    <w:rsid w:val="00851332"/>
    <w:rsid w:val="0085479B"/>
    <w:rsid w:val="00864242"/>
    <w:rsid w:val="0087582C"/>
    <w:rsid w:val="00881192"/>
    <w:rsid w:val="008A2CD6"/>
    <w:rsid w:val="008B2DF3"/>
    <w:rsid w:val="008C39DB"/>
    <w:rsid w:val="008C3C98"/>
    <w:rsid w:val="008D094D"/>
    <w:rsid w:val="00912D39"/>
    <w:rsid w:val="00961915"/>
    <w:rsid w:val="00980956"/>
    <w:rsid w:val="009859BF"/>
    <w:rsid w:val="009A0D5A"/>
    <w:rsid w:val="009B056F"/>
    <w:rsid w:val="009B67FC"/>
    <w:rsid w:val="009E301E"/>
    <w:rsid w:val="009F402E"/>
    <w:rsid w:val="00A14BA1"/>
    <w:rsid w:val="00A367A5"/>
    <w:rsid w:val="00A41356"/>
    <w:rsid w:val="00A5203E"/>
    <w:rsid w:val="00A71891"/>
    <w:rsid w:val="00A91C97"/>
    <w:rsid w:val="00AB4D4B"/>
    <w:rsid w:val="00AE0287"/>
    <w:rsid w:val="00AF39EF"/>
    <w:rsid w:val="00AF4848"/>
    <w:rsid w:val="00B120FA"/>
    <w:rsid w:val="00B30E76"/>
    <w:rsid w:val="00B355D9"/>
    <w:rsid w:val="00B54C93"/>
    <w:rsid w:val="00B66BBB"/>
    <w:rsid w:val="00B74174"/>
    <w:rsid w:val="00B80E5F"/>
    <w:rsid w:val="00B95B6A"/>
    <w:rsid w:val="00BA2272"/>
    <w:rsid w:val="00BA5395"/>
    <w:rsid w:val="00BE461B"/>
    <w:rsid w:val="00BE4D47"/>
    <w:rsid w:val="00C01FA3"/>
    <w:rsid w:val="00C05050"/>
    <w:rsid w:val="00C35AF9"/>
    <w:rsid w:val="00C61B04"/>
    <w:rsid w:val="00CC38CA"/>
    <w:rsid w:val="00CD59BA"/>
    <w:rsid w:val="00CF46E8"/>
    <w:rsid w:val="00D038D2"/>
    <w:rsid w:val="00D50FE8"/>
    <w:rsid w:val="00D52998"/>
    <w:rsid w:val="00D57E25"/>
    <w:rsid w:val="00D63383"/>
    <w:rsid w:val="00D666FD"/>
    <w:rsid w:val="00D826AD"/>
    <w:rsid w:val="00DE2D6D"/>
    <w:rsid w:val="00DF3EDF"/>
    <w:rsid w:val="00E40A7C"/>
    <w:rsid w:val="00E908F5"/>
    <w:rsid w:val="00EB12C4"/>
    <w:rsid w:val="00EC518C"/>
    <w:rsid w:val="00EF2808"/>
    <w:rsid w:val="00F10484"/>
    <w:rsid w:val="00F13767"/>
    <w:rsid w:val="00F34CCF"/>
    <w:rsid w:val="00F564E2"/>
    <w:rsid w:val="00F70330"/>
    <w:rsid w:val="00F912C8"/>
    <w:rsid w:val="00F917A5"/>
    <w:rsid w:val="00FB639D"/>
    <w:rsid w:val="00FC56CB"/>
    <w:rsid w:val="00FC77BA"/>
    <w:rsid w:val="00FE475B"/>
    <w:rsid w:val="00FE4F43"/>
    <w:rsid w:val="00FF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A02094"/>
  <w15:docId w15:val="{D0305C59-89DC-435F-B5E6-D7632CC08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80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F2808"/>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EF2808"/>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7115B3"/>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unhideWhenUsed/>
    <w:qFormat/>
    <w:rsid w:val="00C61B04"/>
    <w:pPr>
      <w:spacing w:before="240" w:after="60"/>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74174"/>
    <w:rPr>
      <w:color w:val="0000FF"/>
      <w:u w:val="single"/>
    </w:rPr>
  </w:style>
  <w:style w:type="character" w:customStyle="1" w:styleId="Heading1Char">
    <w:name w:val="Heading 1 Char"/>
    <w:link w:val="Heading1"/>
    <w:uiPriority w:val="9"/>
    <w:rsid w:val="00EF280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EF280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EF2808"/>
  </w:style>
  <w:style w:type="character" w:customStyle="1" w:styleId="Heading2Char">
    <w:name w:val="Heading 2 Char"/>
    <w:link w:val="Heading2"/>
    <w:uiPriority w:val="9"/>
    <w:rsid w:val="00EF2808"/>
    <w:rPr>
      <w:rFonts w:ascii="Cambria" w:eastAsia="Times New Roman" w:hAnsi="Cambria" w:cs="Times New Roman"/>
      <w:b/>
      <w:bCs/>
      <w:i/>
      <w:iCs/>
      <w:sz w:val="28"/>
      <w:szCs w:val="28"/>
    </w:rPr>
  </w:style>
  <w:style w:type="character" w:customStyle="1" w:styleId="Heading3Char">
    <w:name w:val="Heading 3 Char"/>
    <w:link w:val="Heading3"/>
    <w:uiPriority w:val="9"/>
    <w:rsid w:val="00EF2808"/>
    <w:rPr>
      <w:rFonts w:ascii="Cambria" w:eastAsia="Times New Roman" w:hAnsi="Cambria" w:cs="Times New Roman"/>
      <w:b/>
      <w:bCs/>
      <w:sz w:val="26"/>
      <w:szCs w:val="26"/>
    </w:rPr>
  </w:style>
  <w:style w:type="character" w:customStyle="1" w:styleId="Heading4Char">
    <w:name w:val="Heading 4 Char"/>
    <w:link w:val="Heading4"/>
    <w:uiPriority w:val="9"/>
    <w:rsid w:val="007115B3"/>
    <w:rPr>
      <w:rFonts w:ascii="Calibri" w:eastAsia="Times New Roman" w:hAnsi="Calibri" w:cs="Times New Roman"/>
      <w:b/>
      <w:bCs/>
      <w:sz w:val="28"/>
      <w:szCs w:val="28"/>
    </w:rPr>
  </w:style>
  <w:style w:type="paragraph" w:styleId="TOC2">
    <w:name w:val="toc 2"/>
    <w:basedOn w:val="Normal"/>
    <w:next w:val="Normal"/>
    <w:autoRedefine/>
    <w:uiPriority w:val="39"/>
    <w:unhideWhenUsed/>
    <w:rsid w:val="007457E5"/>
    <w:pPr>
      <w:ind w:left="200"/>
    </w:pPr>
  </w:style>
  <w:style w:type="paragraph" w:styleId="TOC3">
    <w:name w:val="toc 3"/>
    <w:basedOn w:val="Normal"/>
    <w:next w:val="Normal"/>
    <w:autoRedefine/>
    <w:uiPriority w:val="39"/>
    <w:unhideWhenUsed/>
    <w:rsid w:val="007457E5"/>
    <w:pPr>
      <w:ind w:left="400"/>
    </w:pPr>
  </w:style>
  <w:style w:type="paragraph" w:styleId="Header">
    <w:name w:val="header"/>
    <w:basedOn w:val="Normal"/>
    <w:link w:val="HeaderChar"/>
    <w:uiPriority w:val="99"/>
    <w:unhideWhenUsed/>
    <w:rsid w:val="003631E3"/>
    <w:pPr>
      <w:tabs>
        <w:tab w:val="center" w:pos="4680"/>
        <w:tab w:val="right" w:pos="9360"/>
      </w:tabs>
    </w:pPr>
  </w:style>
  <w:style w:type="character" w:customStyle="1" w:styleId="HeaderChar">
    <w:name w:val="Header Char"/>
    <w:basedOn w:val="DefaultParagraphFont"/>
    <w:link w:val="Header"/>
    <w:uiPriority w:val="99"/>
    <w:rsid w:val="003631E3"/>
  </w:style>
  <w:style w:type="paragraph" w:styleId="Footer">
    <w:name w:val="footer"/>
    <w:basedOn w:val="Normal"/>
    <w:link w:val="FooterChar"/>
    <w:uiPriority w:val="99"/>
    <w:unhideWhenUsed/>
    <w:rsid w:val="003631E3"/>
    <w:pPr>
      <w:tabs>
        <w:tab w:val="center" w:pos="4680"/>
        <w:tab w:val="right" w:pos="9360"/>
      </w:tabs>
    </w:pPr>
  </w:style>
  <w:style w:type="character" w:customStyle="1" w:styleId="FooterChar">
    <w:name w:val="Footer Char"/>
    <w:basedOn w:val="DefaultParagraphFont"/>
    <w:link w:val="Footer"/>
    <w:uiPriority w:val="99"/>
    <w:rsid w:val="003631E3"/>
  </w:style>
  <w:style w:type="character" w:customStyle="1" w:styleId="Heading5Char">
    <w:name w:val="Heading 5 Char"/>
    <w:link w:val="Heading5"/>
    <w:uiPriority w:val="9"/>
    <w:rsid w:val="00C61B04"/>
    <w:rPr>
      <w:rFonts w:ascii="Calibri" w:eastAsia="Times New Roman" w:hAnsi="Calibri" w:cs="Times New Roman"/>
      <w:b/>
      <w:bCs/>
      <w:i/>
      <w:iCs/>
      <w:sz w:val="26"/>
      <w:szCs w:val="26"/>
    </w:rPr>
  </w:style>
  <w:style w:type="paragraph" w:styleId="NormalWeb">
    <w:name w:val="Normal (Web)"/>
    <w:basedOn w:val="Normal"/>
    <w:uiPriority w:val="99"/>
    <w:unhideWhenUsed/>
    <w:rsid w:val="000A6FC4"/>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7E9B"/>
    <w:rPr>
      <w:rFonts w:ascii="Tahoma" w:hAnsi="Tahoma" w:cs="Tahoma"/>
      <w:sz w:val="16"/>
      <w:szCs w:val="16"/>
    </w:rPr>
  </w:style>
  <w:style w:type="character" w:customStyle="1" w:styleId="BalloonTextChar">
    <w:name w:val="Balloon Text Char"/>
    <w:basedOn w:val="DefaultParagraphFont"/>
    <w:link w:val="BalloonText"/>
    <w:uiPriority w:val="99"/>
    <w:semiHidden/>
    <w:rsid w:val="00757E9B"/>
    <w:rPr>
      <w:rFonts w:ascii="Tahoma" w:hAnsi="Tahoma" w:cs="Tahoma"/>
      <w:sz w:val="16"/>
      <w:szCs w:val="16"/>
    </w:rPr>
  </w:style>
  <w:style w:type="paragraph" w:styleId="ListParagraph">
    <w:name w:val="List Paragraph"/>
    <w:basedOn w:val="Normal"/>
    <w:uiPriority w:val="34"/>
    <w:qFormat/>
    <w:rsid w:val="00652D80"/>
    <w:pPr>
      <w:ind w:left="720"/>
      <w:contextualSpacing/>
    </w:pPr>
  </w:style>
  <w:style w:type="paragraph" w:styleId="Caption">
    <w:name w:val="caption"/>
    <w:basedOn w:val="Normal"/>
    <w:next w:val="Normal"/>
    <w:uiPriority w:val="35"/>
    <w:unhideWhenUsed/>
    <w:qFormat/>
    <w:rsid w:val="00A14BA1"/>
    <w:pPr>
      <w:spacing w:after="200"/>
    </w:pPr>
    <w:rPr>
      <w:i/>
      <w:iCs/>
      <w:color w:val="44546A" w:themeColor="text2"/>
      <w:sz w:val="18"/>
      <w:szCs w:val="18"/>
    </w:rPr>
  </w:style>
  <w:style w:type="paragraph" w:styleId="NoSpacing">
    <w:name w:val="No Spacing"/>
    <w:uiPriority w:val="1"/>
    <w:qFormat/>
    <w:rsid w:val="00CF46E8"/>
  </w:style>
  <w:style w:type="character" w:styleId="UnresolvedMention">
    <w:name w:val="Unresolved Mention"/>
    <w:basedOn w:val="DefaultParagraphFont"/>
    <w:uiPriority w:val="99"/>
    <w:semiHidden/>
    <w:unhideWhenUsed/>
    <w:rsid w:val="00CF46E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0744">
      <w:bodyDiv w:val="1"/>
      <w:marLeft w:val="0"/>
      <w:marRight w:val="0"/>
      <w:marTop w:val="0"/>
      <w:marBottom w:val="0"/>
      <w:divBdr>
        <w:top w:val="none" w:sz="0" w:space="0" w:color="auto"/>
        <w:left w:val="none" w:sz="0" w:space="0" w:color="auto"/>
        <w:bottom w:val="none" w:sz="0" w:space="0" w:color="auto"/>
        <w:right w:val="none" w:sz="0" w:space="0" w:color="auto"/>
      </w:divBdr>
    </w:div>
    <w:div w:id="496841751">
      <w:bodyDiv w:val="1"/>
      <w:marLeft w:val="0"/>
      <w:marRight w:val="0"/>
      <w:marTop w:val="0"/>
      <w:marBottom w:val="0"/>
      <w:divBdr>
        <w:top w:val="none" w:sz="0" w:space="0" w:color="auto"/>
        <w:left w:val="none" w:sz="0" w:space="0" w:color="auto"/>
        <w:bottom w:val="none" w:sz="0" w:space="0" w:color="auto"/>
        <w:right w:val="none" w:sz="0" w:space="0" w:color="auto"/>
      </w:divBdr>
    </w:div>
    <w:div w:id="640772748">
      <w:bodyDiv w:val="1"/>
      <w:marLeft w:val="0"/>
      <w:marRight w:val="0"/>
      <w:marTop w:val="0"/>
      <w:marBottom w:val="0"/>
      <w:divBdr>
        <w:top w:val="none" w:sz="0" w:space="0" w:color="auto"/>
        <w:left w:val="none" w:sz="0" w:space="0" w:color="auto"/>
        <w:bottom w:val="none" w:sz="0" w:space="0" w:color="auto"/>
        <w:right w:val="none" w:sz="0" w:space="0" w:color="auto"/>
      </w:divBdr>
    </w:div>
    <w:div w:id="1234388266">
      <w:bodyDiv w:val="1"/>
      <w:marLeft w:val="0"/>
      <w:marRight w:val="0"/>
      <w:marTop w:val="0"/>
      <w:marBottom w:val="0"/>
      <w:divBdr>
        <w:top w:val="none" w:sz="0" w:space="0" w:color="auto"/>
        <w:left w:val="none" w:sz="0" w:space="0" w:color="auto"/>
        <w:bottom w:val="none" w:sz="0" w:space="0" w:color="auto"/>
        <w:right w:val="none" w:sz="0" w:space="0" w:color="auto"/>
      </w:divBdr>
    </w:div>
    <w:div w:id="1584222313">
      <w:bodyDiv w:val="1"/>
      <w:marLeft w:val="0"/>
      <w:marRight w:val="0"/>
      <w:marTop w:val="0"/>
      <w:marBottom w:val="0"/>
      <w:divBdr>
        <w:top w:val="none" w:sz="0" w:space="0" w:color="auto"/>
        <w:left w:val="none" w:sz="0" w:space="0" w:color="auto"/>
        <w:bottom w:val="none" w:sz="0" w:space="0" w:color="auto"/>
        <w:right w:val="none" w:sz="0" w:space="0" w:color="auto"/>
      </w:divBdr>
    </w:div>
    <w:div w:id="1772780356">
      <w:bodyDiv w:val="1"/>
      <w:marLeft w:val="0"/>
      <w:marRight w:val="0"/>
      <w:marTop w:val="0"/>
      <w:marBottom w:val="0"/>
      <w:divBdr>
        <w:top w:val="none" w:sz="0" w:space="0" w:color="auto"/>
        <w:left w:val="none" w:sz="0" w:space="0" w:color="auto"/>
        <w:bottom w:val="none" w:sz="0" w:space="0" w:color="auto"/>
        <w:right w:val="none" w:sz="0" w:space="0" w:color="auto"/>
      </w:divBdr>
    </w:div>
    <w:div w:id="1813516733">
      <w:bodyDiv w:val="1"/>
      <w:marLeft w:val="0"/>
      <w:marRight w:val="0"/>
      <w:marTop w:val="0"/>
      <w:marBottom w:val="0"/>
      <w:divBdr>
        <w:top w:val="none" w:sz="0" w:space="0" w:color="auto"/>
        <w:left w:val="none" w:sz="0" w:space="0" w:color="auto"/>
        <w:bottom w:val="none" w:sz="0" w:space="0" w:color="auto"/>
        <w:right w:val="none" w:sz="0" w:space="0" w:color="auto"/>
      </w:divBdr>
    </w:div>
    <w:div w:id="1937009299">
      <w:bodyDiv w:val="1"/>
      <w:marLeft w:val="0"/>
      <w:marRight w:val="0"/>
      <w:marTop w:val="0"/>
      <w:marBottom w:val="0"/>
      <w:divBdr>
        <w:top w:val="none" w:sz="0" w:space="0" w:color="auto"/>
        <w:left w:val="none" w:sz="0" w:space="0" w:color="auto"/>
        <w:bottom w:val="none" w:sz="0" w:space="0" w:color="auto"/>
        <w:right w:val="none" w:sz="0" w:space="0" w:color="auto"/>
      </w:divBdr>
    </w:div>
    <w:div w:id="1948388942">
      <w:bodyDiv w:val="1"/>
      <w:marLeft w:val="0"/>
      <w:marRight w:val="0"/>
      <w:marTop w:val="0"/>
      <w:marBottom w:val="0"/>
      <w:divBdr>
        <w:top w:val="none" w:sz="0" w:space="0" w:color="auto"/>
        <w:left w:val="none" w:sz="0" w:space="0" w:color="auto"/>
        <w:bottom w:val="none" w:sz="0" w:space="0" w:color="auto"/>
        <w:right w:val="none" w:sz="0" w:space="0" w:color="auto"/>
      </w:divBdr>
    </w:div>
    <w:div w:id="199788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archive.news.indiana.edu/releases/iu/2016/12/iu-hoaxy.s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echnology.inquirer.net/58483/fighting-fake-news-isnt-just-facebook-goog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japantimes.co.jp/news/2017/02/07/business/facebook-google-testing-apps-spot-fake-news-experts-say-key-educate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apantimes.co.jp/news/2017/02/07/business/facebook-google-testing-apps-spot-fake-news-experts-say-key-educa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opensources.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05C33318-7C8B-4585-9A13-E786F57A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29</Pages>
  <Words>2655</Words>
  <Characters>15135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17755</CharactersWithSpaces>
  <SharedDoc>false</SharedDoc>
  <HLinks>
    <vt:vector size="180" baseType="variant">
      <vt:variant>
        <vt:i4>3014758</vt:i4>
      </vt:variant>
      <vt:variant>
        <vt:i4>165</vt:i4>
      </vt:variant>
      <vt:variant>
        <vt:i4>0</vt:i4>
      </vt:variant>
      <vt:variant>
        <vt:i4>5</vt:i4>
      </vt:variant>
      <vt:variant>
        <vt:lpwstr>http://archive.news.indiana.edu/releases/iu/2016/12/iu-hoaxy.shtml</vt:lpwstr>
      </vt:variant>
      <vt:variant>
        <vt:lpwstr/>
      </vt:variant>
      <vt:variant>
        <vt:i4>1376285</vt:i4>
      </vt:variant>
      <vt:variant>
        <vt:i4>162</vt:i4>
      </vt:variant>
      <vt:variant>
        <vt:i4>0</vt:i4>
      </vt:variant>
      <vt:variant>
        <vt:i4>5</vt:i4>
      </vt:variant>
      <vt:variant>
        <vt:lpwstr>http://technology.inquirer.net/58483/fighting-fake-news-isnt-just-facebook-google</vt:lpwstr>
      </vt:variant>
      <vt:variant>
        <vt:lpwstr/>
      </vt:variant>
      <vt:variant>
        <vt:i4>7405673</vt:i4>
      </vt:variant>
      <vt:variant>
        <vt:i4>159</vt:i4>
      </vt:variant>
      <vt:variant>
        <vt:i4>0</vt:i4>
      </vt:variant>
      <vt:variant>
        <vt:i4>5</vt:i4>
      </vt:variant>
      <vt:variant>
        <vt:lpwstr>https://www.japantimes.co.jp/news/2017/02/07/business/facebook-google-testing-apps-spot-fake-news-experts-say-key-educated/</vt:lpwstr>
      </vt:variant>
      <vt:variant>
        <vt:lpwstr>.WlM6JlWWZpg</vt:lpwstr>
      </vt:variant>
      <vt:variant>
        <vt:i4>7405673</vt:i4>
      </vt:variant>
      <vt:variant>
        <vt:i4>156</vt:i4>
      </vt:variant>
      <vt:variant>
        <vt:i4>0</vt:i4>
      </vt:variant>
      <vt:variant>
        <vt:i4>5</vt:i4>
      </vt:variant>
      <vt:variant>
        <vt:lpwstr>https://www.japantimes.co.jp/news/2017/02/07/business/facebook-google-testing-apps-spot-fake-news-experts-say-key-educated/</vt:lpwstr>
      </vt:variant>
      <vt:variant>
        <vt:lpwstr>.WlM6JlWWZpg</vt:lpwstr>
      </vt:variant>
      <vt:variant>
        <vt:i4>8061047</vt:i4>
      </vt:variant>
      <vt:variant>
        <vt:i4>153</vt:i4>
      </vt:variant>
      <vt:variant>
        <vt:i4>0</vt:i4>
      </vt:variant>
      <vt:variant>
        <vt:i4>5</vt:i4>
      </vt:variant>
      <vt:variant>
        <vt:lpwstr>http://www.opensources.co/</vt:lpwstr>
      </vt:variant>
      <vt:variant>
        <vt:lpwstr/>
      </vt:variant>
      <vt:variant>
        <vt:i4>1572918</vt:i4>
      </vt:variant>
      <vt:variant>
        <vt:i4>146</vt:i4>
      </vt:variant>
      <vt:variant>
        <vt:i4>0</vt:i4>
      </vt:variant>
      <vt:variant>
        <vt:i4>5</vt:i4>
      </vt:variant>
      <vt:variant>
        <vt:lpwstr/>
      </vt:variant>
      <vt:variant>
        <vt:lpwstr>_Toc511824025</vt:lpwstr>
      </vt:variant>
      <vt:variant>
        <vt:i4>1572918</vt:i4>
      </vt:variant>
      <vt:variant>
        <vt:i4>140</vt:i4>
      </vt:variant>
      <vt:variant>
        <vt:i4>0</vt:i4>
      </vt:variant>
      <vt:variant>
        <vt:i4>5</vt:i4>
      </vt:variant>
      <vt:variant>
        <vt:lpwstr/>
      </vt:variant>
      <vt:variant>
        <vt:lpwstr>_Toc511824024</vt:lpwstr>
      </vt:variant>
      <vt:variant>
        <vt:i4>1572918</vt:i4>
      </vt:variant>
      <vt:variant>
        <vt:i4>134</vt:i4>
      </vt:variant>
      <vt:variant>
        <vt:i4>0</vt:i4>
      </vt:variant>
      <vt:variant>
        <vt:i4>5</vt:i4>
      </vt:variant>
      <vt:variant>
        <vt:lpwstr/>
      </vt:variant>
      <vt:variant>
        <vt:lpwstr>_Toc511824023</vt:lpwstr>
      </vt:variant>
      <vt:variant>
        <vt:i4>1572918</vt:i4>
      </vt:variant>
      <vt:variant>
        <vt:i4>128</vt:i4>
      </vt:variant>
      <vt:variant>
        <vt:i4>0</vt:i4>
      </vt:variant>
      <vt:variant>
        <vt:i4>5</vt:i4>
      </vt:variant>
      <vt:variant>
        <vt:lpwstr/>
      </vt:variant>
      <vt:variant>
        <vt:lpwstr>_Toc511824022</vt:lpwstr>
      </vt:variant>
      <vt:variant>
        <vt:i4>1572918</vt:i4>
      </vt:variant>
      <vt:variant>
        <vt:i4>122</vt:i4>
      </vt:variant>
      <vt:variant>
        <vt:i4>0</vt:i4>
      </vt:variant>
      <vt:variant>
        <vt:i4>5</vt:i4>
      </vt:variant>
      <vt:variant>
        <vt:lpwstr/>
      </vt:variant>
      <vt:variant>
        <vt:lpwstr>_Toc511824021</vt:lpwstr>
      </vt:variant>
      <vt:variant>
        <vt:i4>1572918</vt:i4>
      </vt:variant>
      <vt:variant>
        <vt:i4>116</vt:i4>
      </vt:variant>
      <vt:variant>
        <vt:i4>0</vt:i4>
      </vt:variant>
      <vt:variant>
        <vt:i4>5</vt:i4>
      </vt:variant>
      <vt:variant>
        <vt:lpwstr/>
      </vt:variant>
      <vt:variant>
        <vt:lpwstr>_Toc511824020</vt:lpwstr>
      </vt:variant>
      <vt:variant>
        <vt:i4>1769526</vt:i4>
      </vt:variant>
      <vt:variant>
        <vt:i4>110</vt:i4>
      </vt:variant>
      <vt:variant>
        <vt:i4>0</vt:i4>
      </vt:variant>
      <vt:variant>
        <vt:i4>5</vt:i4>
      </vt:variant>
      <vt:variant>
        <vt:lpwstr/>
      </vt:variant>
      <vt:variant>
        <vt:lpwstr>_Toc511824019</vt:lpwstr>
      </vt:variant>
      <vt:variant>
        <vt:i4>1769526</vt:i4>
      </vt:variant>
      <vt:variant>
        <vt:i4>104</vt:i4>
      </vt:variant>
      <vt:variant>
        <vt:i4>0</vt:i4>
      </vt:variant>
      <vt:variant>
        <vt:i4>5</vt:i4>
      </vt:variant>
      <vt:variant>
        <vt:lpwstr/>
      </vt:variant>
      <vt:variant>
        <vt:lpwstr>_Toc511824018</vt:lpwstr>
      </vt:variant>
      <vt:variant>
        <vt:i4>1769526</vt:i4>
      </vt:variant>
      <vt:variant>
        <vt:i4>98</vt:i4>
      </vt:variant>
      <vt:variant>
        <vt:i4>0</vt:i4>
      </vt:variant>
      <vt:variant>
        <vt:i4>5</vt:i4>
      </vt:variant>
      <vt:variant>
        <vt:lpwstr/>
      </vt:variant>
      <vt:variant>
        <vt:lpwstr>_Toc511824017</vt:lpwstr>
      </vt:variant>
      <vt:variant>
        <vt:i4>1769526</vt:i4>
      </vt:variant>
      <vt:variant>
        <vt:i4>92</vt:i4>
      </vt:variant>
      <vt:variant>
        <vt:i4>0</vt:i4>
      </vt:variant>
      <vt:variant>
        <vt:i4>5</vt:i4>
      </vt:variant>
      <vt:variant>
        <vt:lpwstr/>
      </vt:variant>
      <vt:variant>
        <vt:lpwstr>_Toc511824016</vt:lpwstr>
      </vt:variant>
      <vt:variant>
        <vt:i4>1769526</vt:i4>
      </vt:variant>
      <vt:variant>
        <vt:i4>86</vt:i4>
      </vt:variant>
      <vt:variant>
        <vt:i4>0</vt:i4>
      </vt:variant>
      <vt:variant>
        <vt:i4>5</vt:i4>
      </vt:variant>
      <vt:variant>
        <vt:lpwstr/>
      </vt:variant>
      <vt:variant>
        <vt:lpwstr>_Toc511824015</vt:lpwstr>
      </vt:variant>
      <vt:variant>
        <vt:i4>1769526</vt:i4>
      </vt:variant>
      <vt:variant>
        <vt:i4>80</vt:i4>
      </vt:variant>
      <vt:variant>
        <vt:i4>0</vt:i4>
      </vt:variant>
      <vt:variant>
        <vt:i4>5</vt:i4>
      </vt:variant>
      <vt:variant>
        <vt:lpwstr/>
      </vt:variant>
      <vt:variant>
        <vt:lpwstr>_Toc511824014</vt:lpwstr>
      </vt:variant>
      <vt:variant>
        <vt:i4>1769526</vt:i4>
      </vt:variant>
      <vt:variant>
        <vt:i4>74</vt:i4>
      </vt:variant>
      <vt:variant>
        <vt:i4>0</vt:i4>
      </vt:variant>
      <vt:variant>
        <vt:i4>5</vt:i4>
      </vt:variant>
      <vt:variant>
        <vt:lpwstr/>
      </vt:variant>
      <vt:variant>
        <vt:lpwstr>_Toc511824013</vt:lpwstr>
      </vt:variant>
      <vt:variant>
        <vt:i4>1769526</vt:i4>
      </vt:variant>
      <vt:variant>
        <vt:i4>68</vt:i4>
      </vt:variant>
      <vt:variant>
        <vt:i4>0</vt:i4>
      </vt:variant>
      <vt:variant>
        <vt:i4>5</vt:i4>
      </vt:variant>
      <vt:variant>
        <vt:lpwstr/>
      </vt:variant>
      <vt:variant>
        <vt:lpwstr>_Toc511824012</vt:lpwstr>
      </vt:variant>
      <vt:variant>
        <vt:i4>1769526</vt:i4>
      </vt:variant>
      <vt:variant>
        <vt:i4>62</vt:i4>
      </vt:variant>
      <vt:variant>
        <vt:i4>0</vt:i4>
      </vt:variant>
      <vt:variant>
        <vt:i4>5</vt:i4>
      </vt:variant>
      <vt:variant>
        <vt:lpwstr/>
      </vt:variant>
      <vt:variant>
        <vt:lpwstr>_Toc511824011</vt:lpwstr>
      </vt:variant>
      <vt:variant>
        <vt:i4>1769526</vt:i4>
      </vt:variant>
      <vt:variant>
        <vt:i4>56</vt:i4>
      </vt:variant>
      <vt:variant>
        <vt:i4>0</vt:i4>
      </vt:variant>
      <vt:variant>
        <vt:i4>5</vt:i4>
      </vt:variant>
      <vt:variant>
        <vt:lpwstr/>
      </vt:variant>
      <vt:variant>
        <vt:lpwstr>_Toc511824010</vt:lpwstr>
      </vt:variant>
      <vt:variant>
        <vt:i4>1703990</vt:i4>
      </vt:variant>
      <vt:variant>
        <vt:i4>50</vt:i4>
      </vt:variant>
      <vt:variant>
        <vt:i4>0</vt:i4>
      </vt:variant>
      <vt:variant>
        <vt:i4>5</vt:i4>
      </vt:variant>
      <vt:variant>
        <vt:lpwstr/>
      </vt:variant>
      <vt:variant>
        <vt:lpwstr>_Toc511824009</vt:lpwstr>
      </vt:variant>
      <vt:variant>
        <vt:i4>1703990</vt:i4>
      </vt:variant>
      <vt:variant>
        <vt:i4>44</vt:i4>
      </vt:variant>
      <vt:variant>
        <vt:i4>0</vt:i4>
      </vt:variant>
      <vt:variant>
        <vt:i4>5</vt:i4>
      </vt:variant>
      <vt:variant>
        <vt:lpwstr/>
      </vt:variant>
      <vt:variant>
        <vt:lpwstr>_Toc511824008</vt:lpwstr>
      </vt:variant>
      <vt:variant>
        <vt:i4>1703990</vt:i4>
      </vt:variant>
      <vt:variant>
        <vt:i4>38</vt:i4>
      </vt:variant>
      <vt:variant>
        <vt:i4>0</vt:i4>
      </vt:variant>
      <vt:variant>
        <vt:i4>5</vt:i4>
      </vt:variant>
      <vt:variant>
        <vt:lpwstr/>
      </vt:variant>
      <vt:variant>
        <vt:lpwstr>_Toc511824007</vt:lpwstr>
      </vt:variant>
      <vt:variant>
        <vt:i4>1703990</vt:i4>
      </vt:variant>
      <vt:variant>
        <vt:i4>32</vt:i4>
      </vt:variant>
      <vt:variant>
        <vt:i4>0</vt:i4>
      </vt:variant>
      <vt:variant>
        <vt:i4>5</vt:i4>
      </vt:variant>
      <vt:variant>
        <vt:lpwstr/>
      </vt:variant>
      <vt:variant>
        <vt:lpwstr>_Toc511824006</vt:lpwstr>
      </vt:variant>
      <vt:variant>
        <vt:i4>1703990</vt:i4>
      </vt:variant>
      <vt:variant>
        <vt:i4>26</vt:i4>
      </vt:variant>
      <vt:variant>
        <vt:i4>0</vt:i4>
      </vt:variant>
      <vt:variant>
        <vt:i4>5</vt:i4>
      </vt:variant>
      <vt:variant>
        <vt:lpwstr/>
      </vt:variant>
      <vt:variant>
        <vt:lpwstr>_Toc511824005</vt:lpwstr>
      </vt:variant>
      <vt:variant>
        <vt:i4>1703990</vt:i4>
      </vt:variant>
      <vt:variant>
        <vt:i4>20</vt:i4>
      </vt:variant>
      <vt:variant>
        <vt:i4>0</vt:i4>
      </vt:variant>
      <vt:variant>
        <vt:i4>5</vt:i4>
      </vt:variant>
      <vt:variant>
        <vt:lpwstr/>
      </vt:variant>
      <vt:variant>
        <vt:lpwstr>_Toc511824004</vt:lpwstr>
      </vt:variant>
      <vt:variant>
        <vt:i4>1703990</vt:i4>
      </vt:variant>
      <vt:variant>
        <vt:i4>14</vt:i4>
      </vt:variant>
      <vt:variant>
        <vt:i4>0</vt:i4>
      </vt:variant>
      <vt:variant>
        <vt:i4>5</vt:i4>
      </vt:variant>
      <vt:variant>
        <vt:lpwstr/>
      </vt:variant>
      <vt:variant>
        <vt:lpwstr>_Toc511824003</vt:lpwstr>
      </vt:variant>
      <vt:variant>
        <vt:i4>1703990</vt:i4>
      </vt:variant>
      <vt:variant>
        <vt:i4>8</vt:i4>
      </vt:variant>
      <vt:variant>
        <vt:i4>0</vt:i4>
      </vt:variant>
      <vt:variant>
        <vt:i4>5</vt:i4>
      </vt:variant>
      <vt:variant>
        <vt:lpwstr/>
      </vt:variant>
      <vt:variant>
        <vt:lpwstr>_Toc511824002</vt:lpwstr>
      </vt:variant>
      <vt:variant>
        <vt:i4>1703990</vt:i4>
      </vt:variant>
      <vt:variant>
        <vt:i4>2</vt:i4>
      </vt:variant>
      <vt:variant>
        <vt:i4>0</vt:i4>
      </vt:variant>
      <vt:variant>
        <vt:i4>5</vt:i4>
      </vt:variant>
      <vt:variant>
        <vt:lpwstr/>
      </vt:variant>
      <vt:variant>
        <vt:lpwstr>_Toc511824001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Aleo De Leon</cp:lastModifiedBy>
  <cp:revision>71</cp:revision>
  <dcterms:created xsi:type="dcterms:W3CDTF">2018-04-18T16:19:00Z</dcterms:created>
  <dcterms:modified xsi:type="dcterms:W3CDTF">2018-04-19T02:55:00Z</dcterms:modified>
</cp:coreProperties>
</file>