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A6E9B" w:rsidRPr="009B056F" w:rsidRDefault="0085479B">
      <w:pPr>
        <w:spacing w:line="200" w:lineRule="exact"/>
        <w:rPr>
          <w:rFonts w:ascii="Times New Roman" w:eastAsia="Times New Roman" w:hAnsi="Times New Roman" w:cs="Times New Roman"/>
          <w:sz w:val="24"/>
        </w:rPr>
      </w:pPr>
      <w:bookmarkStart w:id="0" w:name="page1"/>
      <w:bookmarkEnd w:id="0"/>
      <w:r w:rsidRPr="009B056F">
        <w:rPr>
          <w:rFonts w:ascii="Times New Roman" w:hAnsi="Times New Roman" w:cs="Times New Roman"/>
          <w:noProof/>
        </w:rPr>
        <w:drawing>
          <wp:anchor distT="0" distB="0" distL="114300" distR="114300" simplePos="0" relativeHeight="251636736" behindDoc="1" locked="0" layoutInCell="1" allowOverlap="1">
            <wp:simplePos x="0" y="0"/>
            <wp:positionH relativeFrom="page">
              <wp:posOffset>3429000</wp:posOffset>
            </wp:positionH>
            <wp:positionV relativeFrom="page">
              <wp:posOffset>914400</wp:posOffset>
            </wp:positionV>
            <wp:extent cx="914400" cy="914400"/>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38"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sz w:val="24"/>
        </w:rPr>
      </w:pPr>
      <w:r w:rsidRPr="009B056F">
        <w:rPr>
          <w:rFonts w:ascii="Times New Roman" w:eastAsia="Times New Roman" w:hAnsi="Times New Roman" w:cs="Times New Roman"/>
          <w:sz w:val="24"/>
        </w:rPr>
        <w:t>Asia Pacific College</w:t>
      </w:r>
    </w:p>
    <w:p w:rsidR="000A6E9B" w:rsidRPr="009B056F" w:rsidRDefault="000A6E9B">
      <w:pPr>
        <w:spacing w:line="168"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Times New Roman" w:hAnsi="Times New Roman" w:cs="Times New Roman"/>
        </w:rPr>
      </w:pPr>
      <w:r w:rsidRPr="009B056F">
        <w:rPr>
          <w:rFonts w:ascii="Times New Roman" w:eastAsia="Times New Roman" w:hAnsi="Times New Roman" w:cs="Times New Roman"/>
        </w:rPr>
        <w:t>School of Computing and Information Technologies</w:t>
      </w:r>
    </w:p>
    <w:p w:rsidR="000A6E9B" w:rsidRPr="009B056F" w:rsidRDefault="000A6E9B">
      <w:pPr>
        <w:spacing w:line="151" w:lineRule="exact"/>
        <w:rPr>
          <w:rFonts w:ascii="Times New Roman" w:eastAsia="Times New Roman" w:hAnsi="Times New Roman" w:cs="Times New Roman"/>
          <w:sz w:val="24"/>
        </w:rPr>
      </w:pPr>
    </w:p>
    <w:p w:rsidR="000A6E9B" w:rsidRPr="009B056F" w:rsidRDefault="000A6E9B">
      <w:pPr>
        <w:spacing w:line="0" w:lineRule="atLeast"/>
        <w:ind w:right="-39"/>
        <w:jc w:val="center"/>
        <w:rPr>
          <w:rFonts w:ascii="Times New Roman" w:eastAsia="Times New Roman" w:hAnsi="Times New Roman" w:cs="Times New Roman"/>
          <w:sz w:val="24"/>
        </w:rPr>
      </w:pPr>
      <w:r w:rsidRPr="009B056F">
        <w:rPr>
          <w:rFonts w:ascii="Times New Roman" w:eastAsia="Times New Roman" w:hAnsi="Times New Roman" w:cs="Times New Roman"/>
          <w:sz w:val="24"/>
        </w:rPr>
        <w:t>Magallanes, Makati City</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17"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b/>
          <w:sz w:val="30"/>
        </w:rPr>
      </w:pPr>
      <w:r w:rsidRPr="009B056F">
        <w:rPr>
          <w:rFonts w:ascii="Times New Roman" w:eastAsia="Times New Roman" w:hAnsi="Times New Roman" w:cs="Times New Roman"/>
          <w:b/>
          <w:sz w:val="30"/>
        </w:rPr>
        <w:t>IDENTIFYING FAKE NEWS</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97" w:lineRule="exact"/>
        <w:rPr>
          <w:rFonts w:ascii="Times New Roman" w:eastAsia="Times New Roman" w:hAnsi="Times New Roman" w:cs="Times New Roman"/>
          <w:sz w:val="24"/>
        </w:rPr>
      </w:pPr>
    </w:p>
    <w:p w:rsidR="000A6E9B" w:rsidRPr="009B056F" w:rsidRDefault="000A6E9B">
      <w:pPr>
        <w:spacing w:line="0" w:lineRule="atLeast"/>
        <w:ind w:right="-79"/>
        <w:jc w:val="center"/>
        <w:rPr>
          <w:rFonts w:ascii="Times New Roman" w:eastAsia="Times New Roman" w:hAnsi="Times New Roman" w:cs="Times New Roman"/>
          <w:sz w:val="23"/>
        </w:rPr>
      </w:pPr>
      <w:r w:rsidRPr="009B056F">
        <w:rPr>
          <w:rFonts w:ascii="Times New Roman" w:eastAsia="Times New Roman" w:hAnsi="Times New Roman" w:cs="Times New Roman"/>
          <w:sz w:val="23"/>
        </w:rPr>
        <w:t>Project Documentation Submitted</w:t>
      </w:r>
    </w:p>
    <w:p w:rsidR="000A6E9B" w:rsidRPr="009B056F" w:rsidRDefault="00052D78">
      <w:pPr>
        <w:spacing w:line="233" w:lineRule="auto"/>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To</w:t>
      </w:r>
      <w:r w:rsidR="000A6E9B" w:rsidRPr="009B056F">
        <w:rPr>
          <w:rFonts w:ascii="Times New Roman" w:eastAsia="Times New Roman" w:hAnsi="Times New Roman" w:cs="Times New Roman"/>
          <w:sz w:val="23"/>
        </w:rPr>
        <w:t xml:space="preserve"> the Faculty of School of</w:t>
      </w:r>
    </w:p>
    <w:p w:rsidR="000A6E9B" w:rsidRPr="009B056F" w:rsidRDefault="000A6E9B">
      <w:pPr>
        <w:spacing w:line="229" w:lineRule="auto"/>
        <w:ind w:right="-39"/>
        <w:jc w:val="center"/>
        <w:rPr>
          <w:rFonts w:ascii="Times New Roman" w:eastAsia="Times New Roman" w:hAnsi="Times New Roman" w:cs="Times New Roman"/>
          <w:sz w:val="23"/>
        </w:rPr>
      </w:pPr>
      <w:r w:rsidRPr="009B056F">
        <w:rPr>
          <w:rFonts w:ascii="Times New Roman" w:eastAsia="Times New Roman" w:hAnsi="Times New Roman" w:cs="Times New Roman"/>
          <w:sz w:val="23"/>
        </w:rPr>
        <w:t>Computing and Information Technologies</w:t>
      </w:r>
    </w:p>
    <w:p w:rsidR="000A6E9B" w:rsidRPr="009B056F" w:rsidRDefault="000A6E9B">
      <w:pPr>
        <w:spacing w:line="221" w:lineRule="auto"/>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Of</w:t>
      </w:r>
    </w:p>
    <w:p w:rsidR="000A6E9B" w:rsidRPr="009B056F" w:rsidRDefault="000A6E9B">
      <w:pPr>
        <w:spacing w:line="3" w:lineRule="exact"/>
        <w:rPr>
          <w:rFonts w:ascii="Times New Roman" w:eastAsia="Times New Roman" w:hAnsi="Times New Roman" w:cs="Times New Roman"/>
          <w:sz w:val="24"/>
        </w:rPr>
      </w:pPr>
    </w:p>
    <w:p w:rsidR="000A6E9B" w:rsidRPr="009B056F" w:rsidRDefault="000A6E9B">
      <w:pPr>
        <w:spacing w:line="0" w:lineRule="atLeast"/>
        <w:ind w:right="20"/>
        <w:jc w:val="center"/>
        <w:rPr>
          <w:rFonts w:ascii="Times New Roman" w:eastAsia="Times New Roman" w:hAnsi="Times New Roman" w:cs="Times New Roman"/>
          <w:sz w:val="23"/>
        </w:rPr>
      </w:pPr>
      <w:r w:rsidRPr="009B056F">
        <w:rPr>
          <w:rFonts w:ascii="Times New Roman" w:eastAsia="Times New Roman" w:hAnsi="Times New Roman" w:cs="Times New Roman"/>
          <w:sz w:val="23"/>
        </w:rPr>
        <w:t>Asia Pacific College</w:t>
      </w:r>
    </w:p>
    <w:p w:rsidR="000A6E9B" w:rsidRPr="009B056F" w:rsidRDefault="000A6E9B">
      <w:pPr>
        <w:spacing w:line="261"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By</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16" w:lineRule="exact"/>
        <w:rPr>
          <w:rFonts w:ascii="Times New Roman" w:eastAsia="Times New Roman" w:hAnsi="Times New Roman" w:cs="Times New Roman"/>
          <w:sz w:val="24"/>
        </w:rPr>
      </w:pPr>
    </w:p>
    <w:p w:rsidR="000A6E9B" w:rsidRPr="009B056F" w:rsidRDefault="000A6E9B">
      <w:pPr>
        <w:spacing w:line="0" w:lineRule="atLeast"/>
        <w:ind w:left="3740"/>
        <w:rPr>
          <w:rFonts w:ascii="Times New Roman" w:eastAsia="Times New Roman" w:hAnsi="Times New Roman" w:cs="Times New Roman"/>
          <w:sz w:val="23"/>
        </w:rPr>
      </w:pPr>
      <w:r w:rsidRPr="009B056F">
        <w:rPr>
          <w:rFonts w:ascii="Times New Roman" w:eastAsia="Times New Roman" w:hAnsi="Times New Roman" w:cs="Times New Roman"/>
          <w:sz w:val="23"/>
        </w:rPr>
        <w:t>Marc Anthony Nares</w:t>
      </w:r>
    </w:p>
    <w:p w:rsidR="000A6E9B" w:rsidRPr="009B056F" w:rsidRDefault="000A6E9B">
      <w:pPr>
        <w:spacing w:line="127" w:lineRule="exact"/>
        <w:rPr>
          <w:rFonts w:ascii="Times New Roman" w:eastAsia="Times New Roman" w:hAnsi="Times New Roman" w:cs="Times New Roman"/>
          <w:sz w:val="24"/>
        </w:rPr>
      </w:pPr>
    </w:p>
    <w:p w:rsidR="000A6E9B" w:rsidRPr="009B056F" w:rsidRDefault="000A6E9B">
      <w:pPr>
        <w:spacing w:line="0" w:lineRule="atLeast"/>
        <w:ind w:left="4080"/>
        <w:rPr>
          <w:rFonts w:ascii="Times New Roman" w:eastAsia="Times New Roman" w:hAnsi="Times New Roman" w:cs="Times New Roman"/>
          <w:sz w:val="23"/>
        </w:rPr>
      </w:pPr>
      <w:r w:rsidRPr="009B056F">
        <w:rPr>
          <w:rFonts w:ascii="Times New Roman" w:eastAsia="Times New Roman" w:hAnsi="Times New Roman" w:cs="Times New Roman"/>
          <w:sz w:val="23"/>
        </w:rPr>
        <w:t>Aleo De Leon</w:t>
      </w:r>
    </w:p>
    <w:p w:rsidR="000A6E9B" w:rsidRPr="009B056F" w:rsidRDefault="000A6E9B">
      <w:pPr>
        <w:spacing w:line="110" w:lineRule="exact"/>
        <w:rPr>
          <w:rFonts w:ascii="Times New Roman" w:eastAsia="Times New Roman" w:hAnsi="Times New Roman" w:cs="Times New Roman"/>
          <w:sz w:val="24"/>
        </w:rPr>
      </w:pPr>
    </w:p>
    <w:p w:rsidR="000A6E9B" w:rsidRPr="009B056F" w:rsidRDefault="000A6E9B">
      <w:pPr>
        <w:spacing w:line="0" w:lineRule="atLeast"/>
        <w:ind w:left="4020"/>
        <w:rPr>
          <w:rFonts w:ascii="Times New Roman" w:eastAsia="Times New Roman" w:hAnsi="Times New Roman" w:cs="Times New Roman"/>
          <w:sz w:val="23"/>
        </w:rPr>
      </w:pPr>
      <w:r w:rsidRPr="009B056F">
        <w:rPr>
          <w:rFonts w:ascii="Times New Roman" w:eastAsia="Times New Roman" w:hAnsi="Times New Roman" w:cs="Times New Roman"/>
          <w:sz w:val="23"/>
        </w:rPr>
        <w:t xml:space="preserve">Wyatt </w:t>
      </w:r>
      <w:proofErr w:type="spellStart"/>
      <w:r w:rsidRPr="009B056F">
        <w:rPr>
          <w:rFonts w:ascii="Times New Roman" w:eastAsia="Times New Roman" w:hAnsi="Times New Roman" w:cs="Times New Roman"/>
          <w:sz w:val="23"/>
        </w:rPr>
        <w:t>Holgado</w:t>
      </w:r>
      <w:proofErr w:type="spellEnd"/>
    </w:p>
    <w:p w:rsidR="000A6E9B" w:rsidRPr="009B056F" w:rsidRDefault="000A6E9B">
      <w:pPr>
        <w:spacing w:line="112" w:lineRule="exact"/>
        <w:rPr>
          <w:rFonts w:ascii="Times New Roman" w:eastAsia="Times New Roman" w:hAnsi="Times New Roman" w:cs="Times New Roman"/>
          <w:sz w:val="24"/>
        </w:rPr>
      </w:pPr>
    </w:p>
    <w:p w:rsidR="000A6E9B" w:rsidRPr="009B056F" w:rsidRDefault="000A6E9B">
      <w:pPr>
        <w:spacing w:line="0" w:lineRule="atLeast"/>
        <w:ind w:left="3900"/>
        <w:rPr>
          <w:rFonts w:ascii="Times New Roman" w:eastAsia="Times New Roman" w:hAnsi="Times New Roman" w:cs="Times New Roman"/>
          <w:sz w:val="23"/>
        </w:rPr>
      </w:pPr>
      <w:r w:rsidRPr="009B056F">
        <w:rPr>
          <w:rFonts w:ascii="Times New Roman" w:eastAsia="Times New Roman" w:hAnsi="Times New Roman" w:cs="Times New Roman"/>
          <w:sz w:val="23"/>
        </w:rPr>
        <w:t>BSCS-SS / SS152</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04"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Times New Roman" w:hAnsi="Times New Roman" w:cs="Times New Roman"/>
          <w:sz w:val="24"/>
        </w:rPr>
      </w:pPr>
      <w:r w:rsidRPr="009B056F">
        <w:rPr>
          <w:rFonts w:ascii="Times New Roman" w:eastAsia="Times New Roman" w:hAnsi="Times New Roman" w:cs="Times New Roman"/>
          <w:sz w:val="24"/>
        </w:rPr>
        <w:t>To</w:t>
      </w:r>
    </w:p>
    <w:p w:rsidR="000A6E9B" w:rsidRPr="009B056F" w:rsidRDefault="000A6E9B">
      <w:pPr>
        <w:spacing w:line="170"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Arial" w:hAnsi="Times New Roman" w:cs="Times New Roman"/>
        </w:rPr>
      </w:pPr>
      <w:r w:rsidRPr="009B056F">
        <w:rPr>
          <w:rFonts w:ascii="Times New Roman" w:eastAsia="Arial" w:hAnsi="Times New Roman" w:cs="Times New Roman"/>
        </w:rPr>
        <w:t xml:space="preserve">Dr. Manuel </w:t>
      </w:r>
      <w:proofErr w:type="spellStart"/>
      <w:r w:rsidRPr="009B056F">
        <w:rPr>
          <w:rFonts w:ascii="Times New Roman" w:eastAsia="Arial" w:hAnsi="Times New Roman" w:cs="Times New Roman"/>
        </w:rPr>
        <w:t>Calimlim</w:t>
      </w:r>
      <w:proofErr w:type="spellEnd"/>
    </w:p>
    <w:p w:rsidR="000A6E9B" w:rsidRPr="009B056F" w:rsidRDefault="000A6E9B">
      <w:pPr>
        <w:spacing w:line="0" w:lineRule="atLeast"/>
        <w:jc w:val="center"/>
        <w:rPr>
          <w:rFonts w:ascii="Times New Roman" w:eastAsia="Arial" w:hAnsi="Times New Roman" w:cs="Times New Roman"/>
        </w:rPr>
        <w:sectPr w:rsidR="000A6E9B" w:rsidRPr="009B056F">
          <w:pgSz w:w="12240" w:h="15840"/>
          <w:pgMar w:top="1440" w:right="1440" w:bottom="1440" w:left="1440" w:header="0" w:footer="0" w:gutter="0"/>
          <w:cols w:space="0" w:equalWidth="0">
            <w:col w:w="9360"/>
          </w:cols>
          <w:docGrid w:linePitch="360"/>
        </w:sectPr>
      </w:pPr>
    </w:p>
    <w:p w:rsidR="00EF2808" w:rsidRPr="009B056F" w:rsidRDefault="00EF2808" w:rsidP="008C39DB">
      <w:pPr>
        <w:jc w:val="center"/>
        <w:rPr>
          <w:rFonts w:ascii="Times New Roman" w:hAnsi="Times New Roman" w:cs="Times New Roman"/>
          <w:b/>
          <w:sz w:val="32"/>
          <w:szCs w:val="23"/>
        </w:rPr>
      </w:pPr>
      <w:bookmarkStart w:id="1" w:name="page2"/>
      <w:bookmarkEnd w:id="1"/>
      <w:r w:rsidRPr="009B056F">
        <w:rPr>
          <w:rFonts w:ascii="Times New Roman" w:hAnsi="Times New Roman" w:cs="Times New Roman"/>
          <w:b/>
          <w:sz w:val="32"/>
          <w:szCs w:val="23"/>
        </w:rPr>
        <w:lastRenderedPageBreak/>
        <w:t>Contents</w:t>
      </w:r>
    </w:p>
    <w:p w:rsidR="00B95B6A" w:rsidRPr="009B056F" w:rsidRDefault="00EF2808">
      <w:pPr>
        <w:pStyle w:val="TOC1"/>
        <w:tabs>
          <w:tab w:val="right" w:leader="dot" w:pos="9370"/>
        </w:tabs>
        <w:rPr>
          <w:rFonts w:ascii="Times New Roman" w:eastAsiaTheme="minorEastAsia" w:hAnsi="Times New Roman" w:cs="Times New Roman"/>
          <w:noProof/>
          <w:sz w:val="23"/>
          <w:szCs w:val="23"/>
        </w:rPr>
      </w:pPr>
      <w:r w:rsidRPr="009B056F">
        <w:rPr>
          <w:rFonts w:ascii="Times New Roman" w:hAnsi="Times New Roman" w:cs="Times New Roman"/>
          <w:sz w:val="23"/>
          <w:szCs w:val="23"/>
        </w:rPr>
        <w:fldChar w:fldCharType="begin"/>
      </w:r>
      <w:r w:rsidRPr="009B056F">
        <w:rPr>
          <w:rFonts w:ascii="Times New Roman" w:hAnsi="Times New Roman" w:cs="Times New Roman"/>
          <w:sz w:val="23"/>
          <w:szCs w:val="23"/>
        </w:rPr>
        <w:instrText xml:space="preserve"> TOC \o "1-3" \h \z \u </w:instrText>
      </w:r>
      <w:r w:rsidRPr="009B056F">
        <w:rPr>
          <w:rFonts w:ascii="Times New Roman" w:hAnsi="Times New Roman" w:cs="Times New Roman"/>
          <w:sz w:val="23"/>
          <w:szCs w:val="23"/>
        </w:rPr>
        <w:fldChar w:fldCharType="separate"/>
      </w:r>
      <w:hyperlink w:anchor="_Toc511891300" w:history="1">
        <w:r w:rsidR="00B95B6A" w:rsidRPr="009B056F">
          <w:rPr>
            <w:rStyle w:val="Hyperlink"/>
            <w:rFonts w:ascii="Times New Roman" w:hAnsi="Times New Roman" w:cs="Times New Roman"/>
            <w:noProof/>
            <w:sz w:val="23"/>
            <w:szCs w:val="23"/>
          </w:rPr>
          <w:t>Abstract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3</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01" w:history="1">
        <w:r w:rsidR="00B95B6A" w:rsidRPr="009B056F">
          <w:rPr>
            <w:rStyle w:val="Hyperlink"/>
            <w:rFonts w:ascii="Times New Roman" w:eastAsia="Arial" w:hAnsi="Times New Roman" w:cs="Times New Roman"/>
            <w:noProof/>
            <w:sz w:val="23"/>
            <w:szCs w:val="23"/>
          </w:rPr>
          <w:t>I. Project Overview</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02"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Context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03"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Purpose and Description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04" w:history="1">
        <w:r w:rsidR="00B95B6A" w:rsidRPr="009B056F">
          <w:rPr>
            <w:rStyle w:val="Hyperlink"/>
            <w:rFonts w:ascii="Times New Roman"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Objectives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5</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05" w:history="1">
        <w:r w:rsidR="00B95B6A" w:rsidRPr="009B056F">
          <w:rPr>
            <w:rStyle w:val="Hyperlink"/>
            <w:rFonts w:ascii="Times New Roman" w:hAnsi="Times New Roman" w:cs="Times New Roman"/>
            <w:noProof/>
            <w:sz w:val="23"/>
            <w:szCs w:val="23"/>
          </w:rPr>
          <w:t>3.</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Scope and Limitations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_Toc511891305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5</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06" w:history="1">
        <w:r w:rsidR="00B95B6A" w:rsidRPr="009B056F">
          <w:rPr>
            <w:rStyle w:val="Hyperlink"/>
            <w:rFonts w:ascii="Times New Roman" w:hAnsi="Times New Roman" w:cs="Times New Roman"/>
            <w:noProof/>
            <w:sz w:val="23"/>
            <w:szCs w:val="23"/>
          </w:rPr>
          <w:t>4.</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Assumptions, Constraints, and Risks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_Toc511891306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6</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07" w:history="1">
        <w:r w:rsidR="00B95B6A" w:rsidRPr="009B056F">
          <w:rPr>
            <w:rStyle w:val="Hyperlink"/>
            <w:rFonts w:ascii="Times New Roman" w:hAnsi="Times New Roman" w:cs="Times New Roman"/>
            <w:noProof/>
            <w:sz w:val="23"/>
            <w:szCs w:val="23"/>
          </w:rPr>
          <w:t>5.</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Deliverables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_Toc511891307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08" w:history="1">
        <w:r w:rsidR="00B95B6A" w:rsidRPr="009B056F">
          <w:rPr>
            <w:rStyle w:val="Hyperlink"/>
            <w:rFonts w:ascii="Times New Roman" w:hAnsi="Times New Roman" w:cs="Times New Roman"/>
            <w:noProof/>
            <w:sz w:val="23"/>
            <w:szCs w:val="23"/>
          </w:rPr>
          <w:t>II. Project Organization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_Toc511891308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09"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Internal Structures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_Toc511891309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10"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Roles and Responsibilities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11" w:history="1">
        <w:r w:rsidR="00B95B6A" w:rsidRPr="009B056F">
          <w:rPr>
            <w:rStyle w:val="Hyperlink"/>
            <w:rFonts w:ascii="Times New Roman" w:hAnsi="Times New Roman" w:cs="Times New Roman"/>
            <w:noProof/>
            <w:sz w:val="23"/>
            <w:szCs w:val="23"/>
          </w:rPr>
          <w:t>III. Managerial Process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right" w:leader="dot" w:pos="9370"/>
        </w:tabs>
        <w:rPr>
          <w:rFonts w:ascii="Times New Roman" w:eastAsiaTheme="minorEastAsia" w:hAnsi="Times New Roman" w:cs="Times New Roman"/>
          <w:noProof/>
          <w:sz w:val="23"/>
          <w:szCs w:val="23"/>
        </w:rPr>
      </w:pPr>
      <w:hyperlink w:anchor="_Toc511891312" w:history="1">
        <w:r w:rsidR="00B95B6A" w:rsidRPr="009B056F">
          <w:rPr>
            <w:rStyle w:val="Hyperlink"/>
            <w:rFonts w:ascii="Times New Roman" w:hAnsi="Times New Roman" w:cs="Times New Roman"/>
            <w:noProof/>
            <w:sz w:val="23"/>
            <w:szCs w:val="23"/>
          </w:rPr>
          <w:t>A.    Start-up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right" w:leader="dot" w:pos="9370"/>
        </w:tabs>
        <w:rPr>
          <w:rFonts w:ascii="Times New Roman" w:eastAsiaTheme="minorEastAsia" w:hAnsi="Times New Roman" w:cs="Times New Roman"/>
          <w:noProof/>
          <w:sz w:val="23"/>
          <w:szCs w:val="23"/>
        </w:rPr>
      </w:pPr>
      <w:hyperlink w:anchor="_Toc511891313" w:history="1">
        <w:r w:rsidR="00B95B6A" w:rsidRPr="009B056F">
          <w:rPr>
            <w:rStyle w:val="Hyperlink"/>
            <w:rFonts w:ascii="Times New Roman" w:hAnsi="Times New Roman" w:cs="Times New Roman"/>
            <w:noProof/>
            <w:sz w:val="23"/>
            <w:szCs w:val="23"/>
          </w:rPr>
          <w:t>B.    Work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14</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14" w:history="1">
        <w:r w:rsidR="00B95B6A" w:rsidRPr="009B056F">
          <w:rPr>
            <w:rStyle w:val="Hyperlink"/>
            <w:rFonts w:ascii="Times New Roman"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Tracking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18</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15" w:history="1">
        <w:r w:rsidR="00B95B6A" w:rsidRPr="009B056F">
          <w:rPr>
            <w:rStyle w:val="Hyperlink"/>
            <w:rFonts w:ascii="Times New Roman" w:hAnsi="Times New Roman" w:cs="Times New Roman"/>
            <w:noProof/>
            <w:sz w:val="23"/>
            <w:szCs w:val="23"/>
          </w:rPr>
          <w:t>IV. Quality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_Toc511891315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20</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16" w:history="1">
        <w:r w:rsidR="00B95B6A" w:rsidRPr="009B056F">
          <w:rPr>
            <w:rStyle w:val="Hyperlink"/>
            <w:rFonts w:ascii="Times New Roman" w:hAnsi="Times New Roman" w:cs="Times New Roman"/>
            <w:noProof/>
            <w:sz w:val="23"/>
            <w:szCs w:val="23"/>
          </w:rPr>
          <w:t>V. Human Resource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_Toc511891316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21</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17"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Roles and Responsibilities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_Toc511891317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21</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18" w:history="1">
        <w:r w:rsidR="00B95B6A" w:rsidRPr="009B056F">
          <w:rPr>
            <w:rStyle w:val="Hyperlink"/>
            <w:rFonts w:ascii="Times New Roman" w:eastAsia="Arial" w:hAnsi="Times New Roman" w:cs="Times New Roman"/>
            <w:noProof/>
            <w:sz w:val="23"/>
            <w:szCs w:val="23"/>
          </w:rPr>
          <w:t>VI. Risk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_Toc511891318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22</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19" w:history="1">
        <w:r w:rsidR="00B95B6A" w:rsidRPr="009B056F">
          <w:rPr>
            <w:rStyle w:val="Hyperlink"/>
            <w:rFonts w:ascii="Times New Roman" w:eastAsia="Arial"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Management Strategy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_Toc511891319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22</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20"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Analysis Summary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23</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3"/>
        <w:tabs>
          <w:tab w:val="left" w:pos="880"/>
          <w:tab w:val="right" w:leader="dot" w:pos="9370"/>
        </w:tabs>
        <w:rPr>
          <w:rFonts w:ascii="Times New Roman" w:eastAsiaTheme="minorEastAsia" w:hAnsi="Times New Roman" w:cs="Times New Roman"/>
          <w:noProof/>
          <w:sz w:val="23"/>
          <w:szCs w:val="23"/>
        </w:rPr>
      </w:pPr>
      <w:hyperlink w:anchor="_Toc511891321" w:history="1">
        <w:r w:rsidR="00B95B6A" w:rsidRPr="009B056F">
          <w:rPr>
            <w:rStyle w:val="Hyperlink"/>
            <w:rFonts w:ascii="Times New Roman" w:eastAsia="Arial"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Response Summary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24</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22" w:history="1">
        <w:r w:rsidR="00B95B6A" w:rsidRPr="009B056F">
          <w:rPr>
            <w:rStyle w:val="Hyperlink"/>
            <w:rFonts w:ascii="Times New Roman" w:hAnsi="Times New Roman" w:cs="Times New Roman"/>
            <w:noProof/>
            <w:sz w:val="23"/>
            <w:szCs w:val="23"/>
          </w:rPr>
          <w:t>VII. Conclusions and Recommendations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26</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23" w:history="1">
        <w:r w:rsidR="00B95B6A" w:rsidRPr="009B056F">
          <w:rPr>
            <w:rStyle w:val="Hyperlink"/>
            <w:rFonts w:ascii="Times New Roman" w:eastAsia="Arial" w:hAnsi="Times New Roman" w:cs="Times New Roman"/>
            <w:noProof/>
            <w:sz w:val="23"/>
            <w:szCs w:val="23"/>
          </w:rPr>
          <w:t>VIII. Screenshot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27</w:t>
        </w:r>
        <w:r w:rsidR="00B95B6A" w:rsidRPr="009B056F">
          <w:rPr>
            <w:rFonts w:ascii="Times New Roman" w:hAnsi="Times New Roman" w:cs="Times New Roman"/>
            <w:noProof/>
            <w:webHidden/>
            <w:sz w:val="23"/>
            <w:szCs w:val="23"/>
          </w:rPr>
          <w:fldChar w:fldCharType="end"/>
        </w:r>
      </w:hyperlink>
    </w:p>
    <w:p w:rsidR="00B95B6A" w:rsidRPr="009B056F" w:rsidRDefault="00FF51DE">
      <w:pPr>
        <w:pStyle w:val="TOC2"/>
        <w:tabs>
          <w:tab w:val="right" w:leader="dot" w:pos="9370"/>
        </w:tabs>
        <w:rPr>
          <w:rFonts w:ascii="Times New Roman" w:eastAsiaTheme="minorEastAsia" w:hAnsi="Times New Roman" w:cs="Times New Roman"/>
          <w:noProof/>
          <w:sz w:val="23"/>
          <w:szCs w:val="23"/>
        </w:rPr>
      </w:pPr>
      <w:hyperlink w:anchor="_Toc511891324" w:history="1">
        <w:r w:rsidR="00B95B6A" w:rsidRPr="009B056F">
          <w:rPr>
            <w:rStyle w:val="Hyperlink"/>
            <w:rFonts w:ascii="Times New Roman" w:hAnsi="Times New Roman" w:cs="Times New Roman"/>
            <w:noProof/>
            <w:sz w:val="23"/>
            <w:szCs w:val="23"/>
          </w:rPr>
          <w:t>IX. References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28</w:t>
        </w:r>
        <w:r w:rsidR="00B95B6A" w:rsidRPr="009B056F">
          <w:rPr>
            <w:rFonts w:ascii="Times New Roman" w:hAnsi="Times New Roman" w:cs="Times New Roman"/>
            <w:noProof/>
            <w:webHidden/>
            <w:sz w:val="23"/>
            <w:szCs w:val="23"/>
          </w:rPr>
          <w:fldChar w:fldCharType="end"/>
        </w:r>
      </w:hyperlink>
    </w:p>
    <w:p w:rsidR="00EF2808" w:rsidRPr="009B056F" w:rsidRDefault="00EF2808">
      <w:pPr>
        <w:rPr>
          <w:rFonts w:ascii="Times New Roman" w:hAnsi="Times New Roman" w:cs="Times New Roman"/>
          <w:sz w:val="23"/>
          <w:szCs w:val="23"/>
        </w:rPr>
      </w:pPr>
      <w:r w:rsidRPr="009B056F">
        <w:rPr>
          <w:rFonts w:ascii="Times New Roman" w:hAnsi="Times New Roman" w:cs="Times New Roman"/>
          <w:b/>
          <w:bCs/>
          <w:noProof/>
          <w:sz w:val="23"/>
          <w:szCs w:val="23"/>
        </w:rPr>
        <w:fldChar w:fldCharType="end"/>
      </w:r>
    </w:p>
    <w:p w:rsidR="002955DE" w:rsidRPr="009B056F" w:rsidRDefault="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0A6E9B" w:rsidRPr="009B056F" w:rsidRDefault="002955DE" w:rsidP="002955DE">
      <w:pPr>
        <w:tabs>
          <w:tab w:val="left" w:pos="1530"/>
        </w:tabs>
        <w:rPr>
          <w:rFonts w:ascii="Times New Roman" w:eastAsia="Arial" w:hAnsi="Times New Roman" w:cs="Times New Roman"/>
        </w:rPr>
        <w:sectPr w:rsidR="000A6E9B" w:rsidRPr="009B056F">
          <w:pgSz w:w="12240" w:h="15840"/>
          <w:pgMar w:top="1389" w:right="1420" w:bottom="1440" w:left="1440" w:header="0" w:footer="0" w:gutter="0"/>
          <w:cols w:space="0" w:equalWidth="0">
            <w:col w:w="9380"/>
          </w:cols>
          <w:docGrid w:linePitch="360"/>
        </w:sectPr>
      </w:pPr>
      <w:r w:rsidRPr="009B056F">
        <w:rPr>
          <w:rFonts w:ascii="Times New Roman" w:eastAsia="Arial" w:hAnsi="Times New Roman" w:cs="Times New Roman"/>
        </w:rPr>
        <w:tab/>
      </w:r>
    </w:p>
    <w:p w:rsidR="000A6E9B" w:rsidRPr="009B056F" w:rsidRDefault="000A6E9B" w:rsidP="000A6FC4">
      <w:pPr>
        <w:pStyle w:val="Heading1"/>
        <w:rPr>
          <w:rFonts w:ascii="Times New Roman" w:hAnsi="Times New Roman"/>
        </w:rPr>
      </w:pPr>
      <w:bookmarkStart w:id="2" w:name="page3"/>
      <w:bookmarkStart w:id="3" w:name="_Toc511891300"/>
      <w:bookmarkEnd w:id="2"/>
      <w:r w:rsidRPr="009B056F">
        <w:rPr>
          <w:rFonts w:ascii="Times New Roman" w:hAnsi="Times New Roman"/>
        </w:rPr>
        <w:lastRenderedPageBreak/>
        <w:t>Abstract</w:t>
      </w:r>
      <w:bookmarkEnd w:id="3"/>
    </w:p>
    <w:p w:rsidR="000A6FC4" w:rsidRPr="009B056F" w:rsidRDefault="000A6FC4" w:rsidP="000A6FC4">
      <w:pPr>
        <w:pStyle w:val="NormalWeb"/>
        <w:spacing w:line="360" w:lineRule="auto"/>
        <w:ind w:firstLine="750"/>
        <w:jc w:val="both"/>
        <w:rPr>
          <w:sz w:val="23"/>
          <w:szCs w:val="23"/>
        </w:rPr>
      </w:pPr>
      <w:r w:rsidRPr="009B056F">
        <w:rPr>
          <w:sz w:val="23"/>
          <w:szCs w:val="23"/>
        </w:rPr>
        <w:t xml:space="preserve">The fake news identifier extension aims to inform online users whether a web article is fake or not. It is </w:t>
      </w:r>
      <w:r w:rsidR="00757E9B" w:rsidRPr="009B056F">
        <w:rPr>
          <w:sz w:val="23"/>
          <w:szCs w:val="23"/>
        </w:rPr>
        <w:t>a web application that determines</w:t>
      </w:r>
      <w:r w:rsidRPr="009B056F">
        <w:rPr>
          <w:sz w:val="23"/>
          <w:szCs w:val="23"/>
        </w:rPr>
        <w:t xml:space="preserve"> whether an article is fake base on the URL, Title and Content of the web page. This document will provide the objective of this project and how it will be solved. This will also look after the time and investment which will involve under entire development work such as analysis, system design, coding, testing and maintenance work. The entire detailed plan of this project will also be provided. </w:t>
      </w:r>
    </w:p>
    <w:p w:rsidR="000A6E9B" w:rsidRPr="009B056F" w:rsidRDefault="000A6FC4" w:rsidP="000A6FC4">
      <w:pPr>
        <w:pStyle w:val="NormalWeb"/>
        <w:spacing w:line="360" w:lineRule="auto"/>
        <w:rPr>
          <w:sz w:val="23"/>
          <w:szCs w:val="23"/>
        </w:rPr>
        <w:sectPr w:rsidR="000A6E9B" w:rsidRPr="009B056F" w:rsidSect="00CD59BA">
          <w:footerReference w:type="default" r:id="rId10"/>
          <w:pgSz w:w="12240" w:h="15840"/>
          <w:pgMar w:top="1389" w:right="1440" w:bottom="30" w:left="1440" w:header="0" w:footer="180" w:gutter="0"/>
          <w:pgNumType w:start="3"/>
          <w:cols w:space="0" w:equalWidth="0">
            <w:col w:w="9360"/>
          </w:cols>
          <w:docGrid w:linePitch="360"/>
        </w:sectPr>
      </w:pPr>
      <w:r w:rsidRPr="009B056F">
        <w:rPr>
          <w:sz w:val="23"/>
          <w:szCs w:val="23"/>
        </w:rPr>
        <w:t xml:space="preserve">KEYWORDS: Fake news, Project Management </w:t>
      </w:r>
      <w:bookmarkStart w:id="4" w:name="_GoBack"/>
      <w:bookmarkEnd w:id="4"/>
    </w:p>
    <w:p w:rsidR="000A6E9B" w:rsidRPr="009B056F" w:rsidRDefault="000A6E9B">
      <w:pPr>
        <w:spacing w:line="200" w:lineRule="exact"/>
        <w:rPr>
          <w:rFonts w:ascii="Times New Roman" w:eastAsia="Times New Roman" w:hAnsi="Times New Roman" w:cs="Times New Roman"/>
        </w:rPr>
      </w:pPr>
    </w:p>
    <w:p w:rsidR="000A6E9B" w:rsidRPr="009B056F" w:rsidRDefault="000A6E9B" w:rsidP="00505276">
      <w:pPr>
        <w:pStyle w:val="Heading2"/>
        <w:rPr>
          <w:rFonts w:ascii="Times New Roman" w:hAnsi="Times New Roman"/>
        </w:rPr>
        <w:sectPr w:rsidR="000A6E9B" w:rsidRPr="009B056F" w:rsidSect="00CD59BA">
          <w:pgSz w:w="12240" w:h="15840"/>
          <w:pgMar w:top="1387" w:right="1400" w:bottom="0" w:left="1440" w:header="0" w:footer="180" w:gutter="0"/>
          <w:cols w:space="0" w:equalWidth="0">
            <w:col w:w="9400"/>
          </w:cols>
          <w:docGrid w:linePitch="360"/>
        </w:sectPr>
      </w:pPr>
      <w:bookmarkStart w:id="5" w:name="page4"/>
      <w:bookmarkStart w:id="6" w:name="_Toc511891301"/>
      <w:bookmarkEnd w:id="5"/>
      <w:r w:rsidRPr="009B056F">
        <w:rPr>
          <w:rFonts w:ascii="Times New Roman" w:eastAsia="Arial" w:hAnsi="Times New Roman"/>
          <w:i w:val="0"/>
        </w:rPr>
        <w:t xml:space="preserve">I. </w:t>
      </w:r>
      <w:r w:rsidRPr="009B056F">
        <w:rPr>
          <w:rFonts w:ascii="Times New Roman" w:eastAsia="Arial" w:hAnsi="Times New Roman"/>
          <w:i w:val="0"/>
          <w:sz w:val="32"/>
        </w:rPr>
        <w:t>Project Overview</w:t>
      </w:r>
      <w:bookmarkEnd w:id="6"/>
    </w:p>
    <w:p w:rsidR="000A6E9B" w:rsidRPr="009B056F" w:rsidRDefault="000A6E9B">
      <w:pPr>
        <w:spacing w:line="341" w:lineRule="exact"/>
        <w:rPr>
          <w:rFonts w:ascii="Times New Roman" w:eastAsia="Times New Roman" w:hAnsi="Times New Roman" w:cs="Times New Roman"/>
        </w:rPr>
      </w:pPr>
    </w:p>
    <w:p w:rsidR="000A6E9B" w:rsidRPr="009B056F" w:rsidRDefault="000A6E9B" w:rsidP="007457E5">
      <w:pPr>
        <w:pStyle w:val="Heading3"/>
        <w:numPr>
          <w:ilvl w:val="0"/>
          <w:numId w:val="6"/>
        </w:numPr>
        <w:rPr>
          <w:rFonts w:ascii="Times New Roman" w:hAnsi="Times New Roman"/>
          <w:sz w:val="24"/>
        </w:rPr>
      </w:pPr>
      <w:bookmarkStart w:id="7" w:name="_Toc511891302"/>
      <w:r w:rsidRPr="009B056F">
        <w:rPr>
          <w:rFonts w:ascii="Times New Roman" w:hAnsi="Times New Roman"/>
          <w:sz w:val="24"/>
        </w:rPr>
        <w:t>Project Context</w:t>
      </w:r>
      <w:bookmarkEnd w:id="7"/>
    </w:p>
    <w:p w:rsidR="00757E9B" w:rsidRPr="009B056F" w:rsidRDefault="00757E9B">
      <w:pPr>
        <w:spacing w:line="249" w:lineRule="exact"/>
        <w:rPr>
          <w:rFonts w:ascii="Times New Roman" w:eastAsia="Times New Roman" w:hAnsi="Times New Roman" w:cs="Times New Roman"/>
          <w:sz w:val="23"/>
          <w:szCs w:val="23"/>
        </w:rPr>
      </w:pPr>
    </w:p>
    <w:p w:rsidR="000A6E9B" w:rsidRPr="009B056F" w:rsidRDefault="00757E9B" w:rsidP="009B056F">
      <w:pPr>
        <w:spacing w:line="360" w:lineRule="auto"/>
        <w:ind w:firstLine="720"/>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Fake news is a deliberate misinformation or hoax that spreads via traditional print, broadcast news media or online social media (Novotny, 2017). It misleads people and makes the world less informed. It harms the community and the industry at an alarming level (</w:t>
      </w:r>
      <w:proofErr w:type="spellStart"/>
      <w:r w:rsidRPr="009B056F">
        <w:rPr>
          <w:rFonts w:ascii="Times New Roman" w:eastAsia="Times New Roman" w:hAnsi="Times New Roman" w:cs="Times New Roman"/>
          <w:sz w:val="23"/>
          <w:szCs w:val="23"/>
        </w:rPr>
        <w:t>Stecula</w:t>
      </w:r>
      <w:proofErr w:type="spellEnd"/>
      <w:r w:rsidRPr="009B056F">
        <w:rPr>
          <w:rFonts w:ascii="Times New Roman" w:eastAsia="Times New Roman" w:hAnsi="Times New Roman" w:cs="Times New Roman"/>
          <w:sz w:val="23"/>
          <w:szCs w:val="23"/>
        </w:rPr>
        <w:t xml:space="preserve">, </w:t>
      </w:r>
      <w:proofErr w:type="spellStart"/>
      <w:r w:rsidRPr="009B056F">
        <w:rPr>
          <w:rFonts w:ascii="Times New Roman" w:eastAsia="Times New Roman" w:hAnsi="Times New Roman" w:cs="Times New Roman"/>
          <w:sz w:val="23"/>
          <w:szCs w:val="23"/>
        </w:rPr>
        <w:t>n.d.</w:t>
      </w:r>
      <w:proofErr w:type="spellEnd"/>
      <w:r w:rsidRPr="009B056F">
        <w:rPr>
          <w:rFonts w:ascii="Times New Roman" w:eastAsia="Times New Roman" w:hAnsi="Times New Roman" w:cs="Times New Roman"/>
          <w:sz w:val="23"/>
          <w:szCs w:val="23"/>
        </w:rPr>
        <w:t>). A secretary of the Presidential Communications Operations Office (PCOO) shared a post of a Duterte supporter which claimed that a young girl was murdered due to the drug problem in the Philippines. She was reportedly outraged as to why the Commission on Human Rights didn’t focus on the incident. However, the link showed a photo of a nine-year-old Brazilian girl who was raped and murdered in 2014. BBC called her on it and she later took down the post (ARIAS, 2017). This project will identify fake news based on the link of the web article, the content of the page and the title. With the way on how fake news is spreading, it would be ideal to have an application that will help identify fake news online.</w:t>
      </w:r>
    </w:p>
    <w:p w:rsidR="000A6E9B" w:rsidRPr="009B056F" w:rsidRDefault="000A6E9B" w:rsidP="00757E9B">
      <w:pPr>
        <w:spacing w:line="360" w:lineRule="auto"/>
        <w:rPr>
          <w:rFonts w:ascii="Times New Roman" w:eastAsia="Times New Roman" w:hAnsi="Times New Roman" w:cs="Times New Roman"/>
          <w:sz w:val="23"/>
          <w:szCs w:val="23"/>
        </w:rPr>
      </w:pPr>
    </w:p>
    <w:p w:rsidR="000A6E9B" w:rsidRPr="009B056F" w:rsidRDefault="000A6E9B" w:rsidP="00757E9B">
      <w:pPr>
        <w:spacing w:line="360" w:lineRule="auto"/>
        <w:rPr>
          <w:rFonts w:ascii="Times New Roman" w:eastAsia="Times New Roman" w:hAnsi="Times New Roman" w:cs="Times New Roman"/>
        </w:rPr>
      </w:pPr>
    </w:p>
    <w:p w:rsidR="000A6E9B" w:rsidRPr="009B056F" w:rsidRDefault="000A6E9B">
      <w:pPr>
        <w:spacing w:line="207" w:lineRule="exact"/>
        <w:rPr>
          <w:rFonts w:ascii="Times New Roman" w:eastAsia="Times New Roman" w:hAnsi="Times New Roman" w:cs="Times New Roman"/>
        </w:rPr>
      </w:pPr>
    </w:p>
    <w:p w:rsidR="000A6E9B" w:rsidRPr="009B056F" w:rsidRDefault="000A6E9B" w:rsidP="007457E5">
      <w:pPr>
        <w:pStyle w:val="Heading3"/>
        <w:numPr>
          <w:ilvl w:val="0"/>
          <w:numId w:val="6"/>
        </w:numPr>
        <w:rPr>
          <w:rFonts w:ascii="Times New Roman" w:hAnsi="Times New Roman"/>
          <w:sz w:val="24"/>
        </w:rPr>
      </w:pPr>
      <w:bookmarkStart w:id="8" w:name="_Toc511891303"/>
      <w:r w:rsidRPr="009B056F">
        <w:rPr>
          <w:rFonts w:ascii="Times New Roman" w:hAnsi="Times New Roman"/>
          <w:sz w:val="24"/>
        </w:rPr>
        <w:t>Purpose and Description</w:t>
      </w:r>
      <w:bookmarkEnd w:id="8"/>
    </w:p>
    <w:p w:rsidR="000A6E9B" w:rsidRPr="009B056F" w:rsidRDefault="000A6E9B">
      <w:pPr>
        <w:spacing w:line="263" w:lineRule="exact"/>
        <w:rPr>
          <w:rFonts w:ascii="Times New Roman" w:eastAsia="Times New Roman" w:hAnsi="Times New Roman" w:cs="Times New Roman"/>
        </w:rPr>
      </w:pPr>
    </w:p>
    <w:p w:rsidR="000A6FC4" w:rsidRPr="009B056F" w:rsidRDefault="000A6FC4" w:rsidP="0085479B">
      <w:pPr>
        <w:spacing w:line="360" w:lineRule="auto"/>
        <w:ind w:firstLine="720"/>
        <w:jc w:val="both"/>
        <w:rPr>
          <w:rFonts w:ascii="Times New Roman" w:eastAsia="Times New Roman" w:hAnsi="Times New Roman" w:cs="Times New Roman"/>
          <w:sz w:val="23"/>
          <w:szCs w:val="23"/>
          <w:highlight w:val="white"/>
        </w:rPr>
      </w:pPr>
      <w:r w:rsidRPr="009B056F">
        <w:rPr>
          <w:rFonts w:ascii="Times New Roman" w:eastAsia="Times New Roman" w:hAnsi="Times New Roman" w:cs="Times New Roman"/>
          <w:sz w:val="23"/>
          <w:szCs w:val="23"/>
          <w:highlight w:val="white"/>
        </w:rPr>
        <w:t>Fake news is a news article that gives false information intentionally and could mislead readers. It was created for the purpose of making political gains, harming the reputation of businesses, increasing advertising revenues by creating a clickbait headlines, and the intention of getting huge amount of attention.  The purpose of this project is to let online users know whether a news article may contain false information. The proposed solution for the project is to create a web extension that will inform the user if the said article is contains false information.</w:t>
      </w:r>
    </w:p>
    <w:p w:rsidR="000A6E9B" w:rsidRPr="009B056F" w:rsidRDefault="000A6E9B" w:rsidP="00EF2808">
      <w:pPr>
        <w:spacing w:line="523" w:lineRule="auto"/>
        <w:jc w:val="both"/>
        <w:rPr>
          <w:rFonts w:ascii="Times New Roman" w:eastAsia="Times New Roman" w:hAnsi="Times New Roman" w:cs="Times New Roman"/>
          <w:sz w:val="23"/>
        </w:rPr>
        <w:sectPr w:rsidR="000A6E9B" w:rsidRPr="009B056F" w:rsidSect="00CD59BA">
          <w:type w:val="continuous"/>
          <w:pgSz w:w="12240" w:h="15840"/>
          <w:pgMar w:top="1387" w:right="1400" w:bottom="0" w:left="1440" w:header="0" w:footer="180" w:gutter="0"/>
          <w:cols w:space="0" w:equalWidth="0">
            <w:col w:w="9400"/>
          </w:cols>
          <w:docGrid w:linePitch="360"/>
        </w:sectPr>
      </w:pPr>
    </w:p>
    <w:p w:rsidR="000A6E9B" w:rsidRPr="009B056F" w:rsidRDefault="000A6E9B" w:rsidP="007457E5">
      <w:pPr>
        <w:pStyle w:val="Heading3"/>
        <w:numPr>
          <w:ilvl w:val="0"/>
          <w:numId w:val="6"/>
        </w:numPr>
        <w:rPr>
          <w:rFonts w:ascii="Times New Roman" w:hAnsi="Times New Roman"/>
          <w:sz w:val="24"/>
        </w:rPr>
      </w:pPr>
      <w:bookmarkStart w:id="9" w:name="page5"/>
      <w:bookmarkStart w:id="10" w:name="_Toc511891304"/>
      <w:bookmarkEnd w:id="9"/>
      <w:r w:rsidRPr="009B056F">
        <w:rPr>
          <w:rFonts w:ascii="Times New Roman" w:hAnsi="Times New Roman"/>
          <w:sz w:val="24"/>
        </w:rPr>
        <w:lastRenderedPageBreak/>
        <w:t>Objectives</w:t>
      </w:r>
      <w:bookmarkEnd w:id="10"/>
    </w:p>
    <w:p w:rsidR="000A6E9B" w:rsidRPr="009B056F" w:rsidRDefault="000A6E9B">
      <w:pPr>
        <w:spacing w:line="190" w:lineRule="exact"/>
        <w:rPr>
          <w:rFonts w:ascii="Times New Roman" w:eastAsia="Times New Roman" w:hAnsi="Times New Roman" w:cs="Times New Roman"/>
        </w:rPr>
      </w:pPr>
    </w:p>
    <w:p w:rsidR="000A6E9B" w:rsidRPr="009B056F" w:rsidRDefault="000A6E9B" w:rsidP="0085479B">
      <w:pPr>
        <w:spacing w:line="0" w:lineRule="atLeast"/>
        <w:ind w:left="580"/>
        <w:jc w:val="both"/>
        <w:rPr>
          <w:rFonts w:ascii="Times New Roman" w:eastAsia="Times New Roman" w:hAnsi="Times New Roman" w:cs="Times New Roman"/>
          <w:sz w:val="23"/>
        </w:rPr>
      </w:pPr>
      <w:r w:rsidRPr="009B056F">
        <w:rPr>
          <w:rFonts w:ascii="Times New Roman" w:eastAsia="Times New Roman" w:hAnsi="Times New Roman" w:cs="Times New Roman"/>
          <w:sz w:val="23"/>
        </w:rPr>
        <w:t>The objectives of this study are:</w:t>
      </w:r>
    </w:p>
    <w:p w:rsidR="000A6E9B" w:rsidRPr="009B056F" w:rsidRDefault="000A6E9B" w:rsidP="0085479B">
      <w:pPr>
        <w:spacing w:line="230" w:lineRule="exact"/>
        <w:jc w:val="both"/>
        <w:rPr>
          <w:rFonts w:ascii="Times New Roman" w:eastAsia="Times New Roman" w:hAnsi="Times New Roman" w:cs="Times New Roman"/>
        </w:rPr>
      </w:pPr>
    </w:p>
    <w:p w:rsidR="000A6E9B" w:rsidRPr="009B056F" w:rsidRDefault="00912D39" w:rsidP="0085479B">
      <w:pPr>
        <w:numPr>
          <w:ilvl w:val="0"/>
          <w:numId w:val="24"/>
        </w:numPr>
        <w:spacing w:line="360" w:lineRule="auto"/>
        <w:jc w:val="both"/>
        <w:rPr>
          <w:rFonts w:ascii="Times New Roman" w:eastAsia="Times New Roman" w:hAnsi="Times New Roman" w:cs="Times New Roman"/>
          <w:sz w:val="23"/>
        </w:rPr>
      </w:pPr>
      <w:r w:rsidRPr="009B056F">
        <w:rPr>
          <w:rFonts w:ascii="Times New Roman" w:eastAsia="Times New Roman" w:hAnsi="Times New Roman" w:cs="Times New Roman"/>
          <w:sz w:val="23"/>
        </w:rPr>
        <w:t>To inform online users about fake news. </w:t>
      </w:r>
    </w:p>
    <w:p w:rsidR="000A6E9B" w:rsidRPr="009B056F" w:rsidRDefault="009B056F" w:rsidP="0085479B">
      <w:pPr>
        <w:numPr>
          <w:ilvl w:val="0"/>
          <w:numId w:val="24"/>
        </w:numPr>
        <w:tabs>
          <w:tab w:val="left" w:pos="580"/>
        </w:tabs>
        <w:spacing w:line="360" w:lineRule="auto"/>
        <w:ind w:right="920"/>
        <w:jc w:val="both"/>
        <w:rPr>
          <w:rFonts w:ascii="Times New Roman" w:eastAsia="Times New Roman" w:hAnsi="Times New Roman" w:cs="Times New Roman"/>
          <w:sz w:val="23"/>
        </w:rPr>
      </w:pPr>
      <w:r>
        <w:rPr>
          <w:rFonts w:ascii="Times New Roman" w:eastAsia="Times New Roman" w:hAnsi="Times New Roman" w:cs="Times New Roman"/>
          <w:sz w:val="23"/>
        </w:rPr>
        <w:t xml:space="preserve"> </w:t>
      </w:r>
      <w:r w:rsidR="000A6E9B" w:rsidRPr="009B056F">
        <w:rPr>
          <w:rFonts w:ascii="Times New Roman" w:eastAsia="Times New Roman" w:hAnsi="Times New Roman" w:cs="Times New Roman"/>
          <w:sz w:val="23"/>
        </w:rPr>
        <w:t xml:space="preserve">To create a web extension that can identify whether a </w:t>
      </w:r>
      <w:r w:rsidR="0085479B" w:rsidRPr="009B056F">
        <w:rPr>
          <w:rFonts w:ascii="Times New Roman" w:eastAsia="Times New Roman" w:hAnsi="Times New Roman" w:cs="Times New Roman"/>
          <w:sz w:val="23"/>
        </w:rPr>
        <w:t xml:space="preserve">link clicked by a user leads to </w:t>
      </w:r>
      <w:r w:rsidR="000A6E9B" w:rsidRPr="009B056F">
        <w:rPr>
          <w:rFonts w:ascii="Times New Roman" w:eastAsia="Times New Roman" w:hAnsi="Times New Roman" w:cs="Times New Roman"/>
          <w:sz w:val="23"/>
        </w:rPr>
        <w:t>a fake news article or not.</w:t>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74" w:lineRule="exact"/>
        <w:rPr>
          <w:rFonts w:ascii="Times New Roman" w:eastAsia="Times New Roman" w:hAnsi="Times New Roman" w:cs="Times New Roman"/>
        </w:rPr>
      </w:pPr>
    </w:p>
    <w:p w:rsidR="000A6E9B" w:rsidRPr="00A14BA1" w:rsidRDefault="000A6E9B" w:rsidP="00A14BA1">
      <w:pPr>
        <w:pStyle w:val="Heading3"/>
        <w:numPr>
          <w:ilvl w:val="0"/>
          <w:numId w:val="6"/>
        </w:numPr>
        <w:rPr>
          <w:rFonts w:ascii="Times New Roman" w:hAnsi="Times New Roman"/>
          <w:sz w:val="24"/>
        </w:rPr>
      </w:pPr>
      <w:bookmarkStart w:id="11" w:name="_Toc511891305"/>
      <w:r w:rsidRPr="00A14BA1">
        <w:rPr>
          <w:rFonts w:ascii="Times New Roman" w:hAnsi="Times New Roman"/>
          <w:sz w:val="24"/>
        </w:rPr>
        <w:t>Scope and Limitations</w:t>
      </w:r>
      <w:bookmarkEnd w:id="11"/>
    </w:p>
    <w:p w:rsidR="000A6E9B" w:rsidRPr="009B056F" w:rsidRDefault="000A6E9B">
      <w:pPr>
        <w:spacing w:line="235" w:lineRule="exact"/>
        <w:rPr>
          <w:rFonts w:ascii="Times New Roman" w:eastAsia="Times New Roman" w:hAnsi="Times New Roman" w:cs="Times New Roman"/>
        </w:rPr>
      </w:pPr>
    </w:p>
    <w:p w:rsidR="000A6E9B" w:rsidRPr="009B056F" w:rsidRDefault="000A6E9B" w:rsidP="00A14BA1">
      <w:pPr>
        <w:spacing w:line="422" w:lineRule="auto"/>
        <w:ind w:firstLine="720"/>
        <w:jc w:val="both"/>
        <w:rPr>
          <w:rFonts w:ascii="Times New Roman" w:eastAsia="Times New Roman" w:hAnsi="Times New Roman" w:cs="Times New Roman"/>
          <w:sz w:val="23"/>
        </w:rPr>
      </w:pPr>
      <w:r w:rsidRPr="009B056F">
        <w:rPr>
          <w:rFonts w:ascii="Times New Roman" w:eastAsia="Times New Roman" w:hAnsi="Times New Roman" w:cs="Times New Roman"/>
          <w:sz w:val="23"/>
        </w:rPr>
        <w:t>The study is about identifying fake news. The researchers will use web programming languages to create a web extension for identifying fake news. The gathered datasets will come from two online websites (</w:t>
      </w:r>
      <w:proofErr w:type="spellStart"/>
      <w:r w:rsidRPr="009B056F">
        <w:rPr>
          <w:rFonts w:ascii="Times New Roman" w:eastAsia="Times New Roman" w:hAnsi="Times New Roman" w:cs="Times New Roman"/>
          <w:sz w:val="23"/>
        </w:rPr>
        <w:t>kaggle.com</w:t>
      </w:r>
      <w:proofErr w:type="gramStart"/>
      <w:r w:rsidRPr="009B056F">
        <w:rPr>
          <w:rFonts w:ascii="Times New Roman" w:eastAsia="Times New Roman" w:hAnsi="Times New Roman" w:cs="Times New Roman"/>
          <w:sz w:val="23"/>
        </w:rPr>
        <w:t>,Opensources</w:t>
      </w:r>
      <w:proofErr w:type="spellEnd"/>
      <w:proofErr w:type="gramEnd"/>
      <w:r w:rsidRPr="009B056F">
        <w:rPr>
          <w:rFonts w:ascii="Times New Roman" w:eastAsia="Times New Roman" w:hAnsi="Times New Roman" w:cs="Times New Roman"/>
          <w:sz w:val="23"/>
        </w:rPr>
        <w:t>). The web extension will only work on the latest and upcoming versions Google Chrome and it will not work on any other browsers.</w:t>
      </w:r>
    </w:p>
    <w:p w:rsidR="000A6E9B" w:rsidRPr="009B056F" w:rsidRDefault="000A6E9B" w:rsidP="00A14BA1">
      <w:pPr>
        <w:spacing w:line="77" w:lineRule="exact"/>
        <w:jc w:val="both"/>
        <w:rPr>
          <w:rFonts w:ascii="Times New Roman" w:eastAsia="Times New Roman" w:hAnsi="Times New Roman" w:cs="Times New Roman"/>
        </w:rPr>
      </w:pPr>
    </w:p>
    <w:p w:rsidR="000A6E9B" w:rsidRPr="009B056F" w:rsidRDefault="000A6E9B" w:rsidP="00A14BA1">
      <w:pPr>
        <w:spacing w:line="395" w:lineRule="auto"/>
        <w:ind w:firstLine="720"/>
        <w:jc w:val="both"/>
        <w:rPr>
          <w:rFonts w:ascii="Times New Roman" w:eastAsia="Times New Roman" w:hAnsi="Times New Roman" w:cs="Times New Roman"/>
          <w:sz w:val="23"/>
        </w:rPr>
      </w:pPr>
      <w:r w:rsidRPr="009B056F">
        <w:rPr>
          <w:rFonts w:ascii="Times New Roman" w:eastAsia="Times New Roman" w:hAnsi="Times New Roman" w:cs="Times New Roman"/>
          <w:sz w:val="23"/>
        </w:rPr>
        <w:t>This study is only limited in identifying fake news on social media sites and it will not identify fake news on other sites.</w:t>
      </w:r>
    </w:p>
    <w:p w:rsidR="000A6E9B" w:rsidRPr="009B056F" w:rsidRDefault="000A6E9B" w:rsidP="00EF2808">
      <w:pPr>
        <w:spacing w:line="395" w:lineRule="auto"/>
        <w:jc w:val="both"/>
        <w:rPr>
          <w:rFonts w:ascii="Times New Roman" w:eastAsia="Times New Roman" w:hAnsi="Times New Roman" w:cs="Times New Roman"/>
          <w:sz w:val="23"/>
        </w:rPr>
        <w:sectPr w:rsidR="000A6E9B" w:rsidRPr="009B056F" w:rsidSect="00CD59BA">
          <w:pgSz w:w="12240" w:h="15840"/>
          <w:pgMar w:top="1404" w:right="1440" w:bottom="594" w:left="1440" w:header="0" w:footer="180" w:gutter="0"/>
          <w:cols w:space="0" w:equalWidth="0">
            <w:col w:w="9360"/>
          </w:cols>
          <w:docGrid w:linePitch="360"/>
        </w:sectPr>
      </w:pPr>
    </w:p>
    <w:p w:rsidR="00A14BA1" w:rsidRPr="00A14BA1" w:rsidRDefault="00EF2808" w:rsidP="00A14BA1">
      <w:pPr>
        <w:pStyle w:val="Heading3"/>
        <w:numPr>
          <w:ilvl w:val="0"/>
          <w:numId w:val="6"/>
        </w:numPr>
        <w:rPr>
          <w:rFonts w:ascii="Times New Roman" w:hAnsi="Times New Roman"/>
          <w:sz w:val="24"/>
        </w:rPr>
      </w:pPr>
      <w:bookmarkStart w:id="12" w:name="page6"/>
      <w:bookmarkStart w:id="13" w:name="_Toc511891306"/>
      <w:bookmarkEnd w:id="12"/>
      <w:r w:rsidRPr="00A14BA1">
        <w:rPr>
          <w:rFonts w:ascii="Times New Roman" w:hAnsi="Times New Roman"/>
          <w:sz w:val="24"/>
        </w:rPr>
        <w:lastRenderedPageBreak/>
        <w:t>Assumptions</w:t>
      </w:r>
      <w:r w:rsidR="000A6E9B" w:rsidRPr="00A14BA1">
        <w:rPr>
          <w:rFonts w:ascii="Times New Roman" w:hAnsi="Times New Roman"/>
          <w:sz w:val="24"/>
        </w:rPr>
        <w:t xml:space="preserve">, </w:t>
      </w:r>
      <w:r w:rsidR="00571E71" w:rsidRPr="00A14BA1">
        <w:rPr>
          <w:rFonts w:ascii="Times New Roman" w:hAnsi="Times New Roman"/>
          <w:sz w:val="24"/>
        </w:rPr>
        <w:t>Constraints</w:t>
      </w:r>
      <w:r w:rsidR="000A6E9B" w:rsidRPr="00A14BA1">
        <w:rPr>
          <w:rFonts w:ascii="Times New Roman" w:hAnsi="Times New Roman"/>
          <w:sz w:val="24"/>
        </w:rPr>
        <w:t xml:space="preserve">, and </w:t>
      </w:r>
      <w:r w:rsidR="00571E71" w:rsidRPr="00A14BA1">
        <w:rPr>
          <w:rFonts w:ascii="Times New Roman" w:hAnsi="Times New Roman"/>
          <w:sz w:val="24"/>
        </w:rPr>
        <w:t>Risks</w:t>
      </w:r>
      <w:bookmarkEnd w:id="13"/>
    </w:p>
    <w:p w:rsidR="00FC77BA" w:rsidRPr="00A14BA1" w:rsidRDefault="00FC77BA" w:rsidP="00A14BA1">
      <w:pPr>
        <w:ind w:firstLine="285"/>
        <w:jc w:val="both"/>
        <w:rPr>
          <w:rFonts w:ascii="Times New Roman" w:hAnsi="Times New Roman" w:cs="Times New Roman"/>
        </w:rPr>
      </w:pPr>
      <w:r w:rsidRPr="00A14BA1">
        <w:rPr>
          <w:rFonts w:ascii="Times New Roman" w:hAnsi="Times New Roman" w:cs="Times New Roman"/>
          <w:sz w:val="23"/>
          <w:szCs w:val="23"/>
          <w:shd w:val="clear" w:color="auto" w:fill="FFFFFF"/>
        </w:rPr>
        <w:t xml:space="preserve">In this table, shows the description for assumptions, constraints, and risks. It also explains the </w:t>
      </w:r>
      <w:r w:rsidR="000A2DEC" w:rsidRPr="00A14BA1">
        <w:rPr>
          <w:rFonts w:ascii="Times New Roman" w:hAnsi="Times New Roman" w:cs="Times New Roman"/>
          <w:sz w:val="23"/>
          <w:szCs w:val="23"/>
          <w:shd w:val="clear" w:color="auto" w:fill="FFFFFF"/>
        </w:rPr>
        <w:t>process</w:t>
      </w:r>
      <w:r w:rsidRPr="00A14BA1">
        <w:rPr>
          <w:rFonts w:ascii="Times New Roman" w:hAnsi="Times New Roman" w:cs="Times New Roman"/>
          <w:sz w:val="23"/>
          <w:szCs w:val="23"/>
          <w:shd w:val="clear" w:color="auto" w:fill="FFFFFF"/>
        </w:rPr>
        <w:t xml:space="preserve"> that could cause the impact for the project</w:t>
      </w:r>
      <w:r w:rsidR="000A2DEC" w:rsidRPr="00A14BA1">
        <w:rPr>
          <w:rFonts w:ascii="Times New Roman" w:hAnsi="Times New Roman" w:cs="Times New Roman"/>
          <w:sz w:val="23"/>
          <w:szCs w:val="23"/>
          <w:shd w:val="clear" w:color="auto" w:fill="FFFFFF"/>
        </w:rPr>
        <w:t xml:space="preserve"> to trigger those risks</w:t>
      </w:r>
      <w:r w:rsidRPr="00A14BA1">
        <w:rPr>
          <w:rFonts w:ascii="Times New Roman" w:hAnsi="Times New Roman" w:cs="Times New Roman"/>
          <w:sz w:val="23"/>
          <w:szCs w:val="23"/>
          <w:shd w:val="clear" w:color="auto" w:fill="FFFFFF"/>
        </w:rPr>
        <w:t>, either i</w:t>
      </w:r>
      <w:r w:rsidR="000A2DEC" w:rsidRPr="00A14BA1">
        <w:rPr>
          <w:rFonts w:ascii="Times New Roman" w:hAnsi="Times New Roman" w:cs="Times New Roman"/>
          <w:sz w:val="23"/>
          <w:szCs w:val="23"/>
          <w:shd w:val="clear" w:color="auto" w:fill="FFFFFF"/>
        </w:rPr>
        <w:t>n execution or expected results.</w:t>
      </w:r>
    </w:p>
    <w:p w:rsidR="000A6E9B" w:rsidRPr="009B056F" w:rsidRDefault="000A2DEC">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6192" behindDoc="0" locked="0" layoutInCell="1" allowOverlap="1" wp14:anchorId="6010319B" wp14:editId="684BFA9F">
            <wp:simplePos x="0" y="0"/>
            <wp:positionH relativeFrom="column">
              <wp:posOffset>638175</wp:posOffset>
            </wp:positionH>
            <wp:positionV relativeFrom="paragraph">
              <wp:posOffset>52070</wp:posOffset>
            </wp:positionV>
            <wp:extent cx="4838700" cy="79165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38700" cy="7916545"/>
                    </a:xfrm>
                    <a:prstGeom prst="rect">
                      <a:avLst/>
                    </a:prstGeom>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 w:lineRule="exact"/>
        <w:rPr>
          <w:rFonts w:ascii="Times New Roman" w:eastAsia="Times New Roman" w:hAnsi="Times New Roman" w:cs="Times New Roman"/>
        </w:rPr>
        <w:sectPr w:rsidR="000A6E9B" w:rsidRPr="009B056F" w:rsidSect="000A2DEC">
          <w:pgSz w:w="12240" w:h="15840"/>
          <w:pgMar w:top="1413" w:right="1440" w:bottom="360" w:left="1440" w:header="0" w:footer="180" w:gutter="0"/>
          <w:cols w:space="0" w:equalWidth="0">
            <w:col w:w="9360"/>
          </w:cols>
          <w:docGrid w:linePitch="360"/>
        </w:sectPr>
      </w:pPr>
    </w:p>
    <w:p w:rsidR="000A6E9B" w:rsidRPr="00A14BA1" w:rsidRDefault="007C3E6E" w:rsidP="00A14BA1">
      <w:pPr>
        <w:pStyle w:val="Heading3"/>
        <w:numPr>
          <w:ilvl w:val="0"/>
          <w:numId w:val="6"/>
        </w:numPr>
        <w:rPr>
          <w:rFonts w:ascii="Times New Roman" w:hAnsi="Times New Roman"/>
          <w:sz w:val="24"/>
        </w:rPr>
      </w:pPr>
      <w:bookmarkStart w:id="14" w:name="page7"/>
      <w:bookmarkStart w:id="15" w:name="_Toc511891307"/>
      <w:bookmarkEnd w:id="14"/>
      <w:r w:rsidRPr="00A14BA1">
        <w:rPr>
          <w:rFonts w:ascii="Times New Roman" w:hAnsi="Times New Roman"/>
          <w:noProof/>
          <w:sz w:val="24"/>
        </w:rPr>
        <w:lastRenderedPageBreak/>
        <w:drawing>
          <wp:anchor distT="0" distB="0" distL="114300" distR="114300" simplePos="0" relativeHeight="251662336" behindDoc="0" locked="0" layoutInCell="1" allowOverlap="1" wp14:anchorId="3A781979" wp14:editId="2C760974">
            <wp:simplePos x="0" y="0"/>
            <wp:positionH relativeFrom="column">
              <wp:posOffset>3810</wp:posOffset>
            </wp:positionH>
            <wp:positionV relativeFrom="paragraph">
              <wp:posOffset>729615</wp:posOffset>
            </wp:positionV>
            <wp:extent cx="5943600" cy="36220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14:sizeRelH relativeFrom="page">
              <wp14:pctWidth>0</wp14:pctWidth>
            </wp14:sizeRelH>
            <wp14:sizeRelV relativeFrom="page">
              <wp14:pctHeight>0</wp14:pctHeight>
            </wp14:sizeRelV>
          </wp:anchor>
        </w:drawing>
      </w:r>
      <w:r w:rsidR="000A6E9B" w:rsidRPr="00A14BA1">
        <w:rPr>
          <w:rFonts w:ascii="Times New Roman" w:hAnsi="Times New Roman"/>
          <w:sz w:val="24"/>
        </w:rPr>
        <w:t>Project Deliverables</w:t>
      </w:r>
      <w:bookmarkEnd w:id="15"/>
    </w:p>
    <w:p w:rsidR="000A6E9B" w:rsidRPr="009B056F" w:rsidRDefault="000A6E9B">
      <w:pPr>
        <w:spacing w:line="20" w:lineRule="exact"/>
        <w:rPr>
          <w:rFonts w:ascii="Times New Roman" w:eastAsia="Times New Roman" w:hAnsi="Times New Roman" w:cs="Times New Roman"/>
        </w:rPr>
      </w:pPr>
    </w:p>
    <w:p w:rsidR="000A6E9B" w:rsidRPr="00A14BA1" w:rsidRDefault="000A44CD" w:rsidP="000A44CD">
      <w:pPr>
        <w:spacing w:line="200" w:lineRule="exact"/>
        <w:ind w:firstLine="645"/>
        <w:rPr>
          <w:rFonts w:ascii="Times New Roman" w:eastAsia="Times New Roman" w:hAnsi="Times New Roman" w:cs="Times New Roman"/>
          <w:sz w:val="24"/>
          <w:szCs w:val="24"/>
        </w:rPr>
      </w:pPr>
      <w:r w:rsidRPr="00A14BA1">
        <w:rPr>
          <w:rFonts w:ascii="Times New Roman" w:eastAsia="Times New Roman" w:hAnsi="Times New Roman" w:cs="Times New Roman"/>
          <w:sz w:val="24"/>
          <w:szCs w:val="24"/>
        </w:rPr>
        <w:t>The time and delivery method needed for the project deliverables to accomplish.</w:t>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Default="000A6E9B" w:rsidP="00572A09">
      <w:pPr>
        <w:pStyle w:val="Heading2"/>
        <w:rPr>
          <w:rFonts w:ascii="Times New Roman" w:hAnsi="Times New Roman"/>
          <w:i w:val="0"/>
          <w:sz w:val="32"/>
        </w:rPr>
      </w:pPr>
      <w:bookmarkStart w:id="16" w:name="_Toc511891308"/>
      <w:r w:rsidRPr="009B056F">
        <w:rPr>
          <w:rFonts w:ascii="Times New Roman" w:hAnsi="Times New Roman"/>
          <w:i w:val="0"/>
        </w:rPr>
        <w:t xml:space="preserve">II. </w:t>
      </w:r>
      <w:r w:rsidRPr="00A14BA1">
        <w:rPr>
          <w:rFonts w:ascii="Times New Roman" w:hAnsi="Times New Roman"/>
          <w:i w:val="0"/>
          <w:sz w:val="32"/>
        </w:rPr>
        <w:t>Project Organization</w:t>
      </w:r>
      <w:bookmarkEnd w:id="16"/>
    </w:p>
    <w:p w:rsidR="000959CE" w:rsidRPr="000959CE" w:rsidRDefault="000959CE" w:rsidP="000959CE">
      <w:pPr>
        <w:jc w:val="both"/>
        <w:rPr>
          <w:rFonts w:ascii="Times New Roman" w:hAnsi="Times New Roman" w:cs="Times New Roman"/>
          <w:sz w:val="23"/>
          <w:szCs w:val="23"/>
        </w:rPr>
      </w:pPr>
      <w:r w:rsidRPr="000959CE">
        <w:rPr>
          <w:rFonts w:ascii="Times New Roman" w:hAnsi="Times New Roman" w:cs="Times New Roman"/>
          <w:sz w:val="23"/>
          <w:szCs w:val="23"/>
        </w:rPr>
        <w:t>This chart is designed to define the project organization chart, the roles, and the relationships of the project team</w:t>
      </w:r>
    </w:p>
    <w:p w:rsidR="000A6E9B" w:rsidRPr="00A14BA1" w:rsidRDefault="00572A09" w:rsidP="007457E5">
      <w:pPr>
        <w:pStyle w:val="Heading3"/>
        <w:numPr>
          <w:ilvl w:val="0"/>
          <w:numId w:val="7"/>
        </w:numPr>
        <w:rPr>
          <w:rFonts w:ascii="Times New Roman" w:hAnsi="Times New Roman"/>
          <w:sz w:val="24"/>
        </w:rPr>
      </w:pPr>
      <w:bookmarkStart w:id="17" w:name="_Toc511891309"/>
      <w:r w:rsidRPr="00A14BA1">
        <w:rPr>
          <w:rFonts w:ascii="Times New Roman" w:hAnsi="Times New Roman"/>
          <w:sz w:val="24"/>
        </w:rPr>
        <w:t xml:space="preserve">Internal </w:t>
      </w:r>
      <w:r w:rsidR="000A6E9B" w:rsidRPr="00A14BA1">
        <w:rPr>
          <w:rFonts w:ascii="Times New Roman" w:hAnsi="Times New Roman"/>
          <w:sz w:val="24"/>
        </w:rPr>
        <w:t>Structures</w:t>
      </w:r>
      <w:bookmarkEnd w:id="17"/>
    </w:p>
    <w:p w:rsidR="000A6E9B" w:rsidRPr="009B056F" w:rsidRDefault="0085479B">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4144" behindDoc="0" locked="0" layoutInCell="1" allowOverlap="1">
            <wp:simplePos x="0" y="0"/>
            <wp:positionH relativeFrom="column">
              <wp:posOffset>-18415</wp:posOffset>
            </wp:positionH>
            <wp:positionV relativeFrom="paragraph">
              <wp:posOffset>439420</wp:posOffset>
            </wp:positionV>
            <wp:extent cx="5943600" cy="1543050"/>
            <wp:effectExtent l="0" t="0" r="0" b="0"/>
            <wp:wrapSquare wrapText="bothSides"/>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 w:lineRule="exact"/>
        <w:rPr>
          <w:rFonts w:ascii="Times New Roman" w:eastAsia="Times New Roman" w:hAnsi="Times New Roman" w:cs="Times New Roman"/>
        </w:rPr>
        <w:sectPr w:rsidR="000A6E9B" w:rsidRPr="009B056F" w:rsidSect="00CD59BA">
          <w:pgSz w:w="12240" w:h="15840"/>
          <w:pgMar w:top="1401" w:right="1440" w:bottom="1260" w:left="1440" w:header="0" w:footer="180" w:gutter="0"/>
          <w:cols w:space="0" w:equalWidth="0">
            <w:col w:w="9360"/>
          </w:cols>
          <w:docGrid w:linePitch="360"/>
        </w:sectPr>
      </w:pPr>
    </w:p>
    <w:p w:rsidR="00A367A5" w:rsidRPr="00A14BA1" w:rsidRDefault="00A367A5" w:rsidP="00A367A5">
      <w:pPr>
        <w:pStyle w:val="Heading3"/>
        <w:numPr>
          <w:ilvl w:val="0"/>
          <w:numId w:val="7"/>
        </w:numPr>
        <w:shd w:val="clear" w:color="auto" w:fill="FFFFFF"/>
        <w:spacing w:before="0" w:after="72"/>
        <w:rPr>
          <w:rFonts w:ascii="Times New Roman" w:hAnsi="Times New Roman"/>
          <w:color w:val="000000"/>
          <w:sz w:val="24"/>
          <w:szCs w:val="25"/>
        </w:rPr>
      </w:pPr>
      <w:bookmarkStart w:id="18" w:name="page8"/>
      <w:bookmarkEnd w:id="18"/>
      <w:r w:rsidRPr="00A14BA1">
        <w:rPr>
          <w:rFonts w:ascii="Times New Roman" w:hAnsi="Times New Roman"/>
          <w:color w:val="000000"/>
          <w:sz w:val="24"/>
          <w:szCs w:val="25"/>
        </w:rPr>
        <w:lastRenderedPageBreak/>
        <w:t xml:space="preserve"> </w:t>
      </w:r>
      <w:bookmarkStart w:id="19" w:name="_Toc511891310"/>
      <w:r w:rsidRPr="00A14BA1">
        <w:rPr>
          <w:rFonts w:ascii="Times New Roman" w:hAnsi="Times New Roman"/>
          <w:color w:val="000000"/>
          <w:sz w:val="24"/>
          <w:szCs w:val="25"/>
        </w:rPr>
        <w:t>Roles and Responsibilities</w:t>
      </w:r>
      <w:bookmarkEnd w:id="19"/>
    </w:p>
    <w:p w:rsidR="00FE4F43" w:rsidRPr="009B056F" w:rsidRDefault="0085479B" w:rsidP="00E40A7C">
      <w:pPr>
        <w:jc w:val="center"/>
        <w:rPr>
          <w:rFonts w:ascii="Times New Roman" w:hAnsi="Times New Roman" w:cs="Times New Roman"/>
        </w:rPr>
      </w:pPr>
      <w:r w:rsidRPr="009B056F">
        <w:rPr>
          <w:rFonts w:ascii="Times New Roman" w:hAnsi="Times New Roman" w:cs="Times New Roman"/>
          <w:noProof/>
        </w:rPr>
        <w:lastRenderedPageBreak/>
        <w:drawing>
          <wp:inline distT="0" distB="0" distL="0" distR="0" wp14:anchorId="22ADB52A" wp14:editId="7D0BDA8E">
            <wp:extent cx="4665636" cy="4533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5636" cy="4533900"/>
                    </a:xfrm>
                    <a:prstGeom prst="rect">
                      <a:avLst/>
                    </a:prstGeom>
                    <a:noFill/>
                    <a:ln>
                      <a:noFill/>
                    </a:ln>
                  </pic:spPr>
                </pic:pic>
              </a:graphicData>
            </a:graphic>
          </wp:inline>
        </w:drawing>
      </w:r>
    </w:p>
    <w:p w:rsidR="000959CE" w:rsidRPr="000959CE" w:rsidRDefault="000A6E9B" w:rsidP="000959CE">
      <w:pPr>
        <w:pStyle w:val="Heading2"/>
        <w:rPr>
          <w:rFonts w:ascii="Times New Roman" w:hAnsi="Times New Roman"/>
          <w:i w:val="0"/>
          <w:sz w:val="32"/>
          <w:szCs w:val="24"/>
        </w:rPr>
      </w:pPr>
      <w:bookmarkStart w:id="20" w:name="_Toc511891311"/>
      <w:r w:rsidRPr="009B056F">
        <w:rPr>
          <w:rFonts w:ascii="Times New Roman" w:hAnsi="Times New Roman"/>
          <w:i w:val="0"/>
        </w:rPr>
        <w:t xml:space="preserve">III. </w:t>
      </w:r>
      <w:r w:rsidRPr="00A14BA1">
        <w:rPr>
          <w:rFonts w:ascii="Times New Roman" w:hAnsi="Times New Roman"/>
          <w:i w:val="0"/>
          <w:sz w:val="32"/>
          <w:szCs w:val="24"/>
        </w:rPr>
        <w:t>Managerial Process Plan</w:t>
      </w:r>
      <w:bookmarkEnd w:id="20"/>
    </w:p>
    <w:p w:rsidR="000959CE" w:rsidRPr="000959CE" w:rsidRDefault="000959CE" w:rsidP="000959CE">
      <w:pPr>
        <w:jc w:val="both"/>
        <w:rPr>
          <w:rFonts w:ascii="Times New Roman" w:hAnsi="Times New Roman" w:cs="Times New Roman"/>
          <w:sz w:val="23"/>
          <w:szCs w:val="23"/>
        </w:rPr>
      </w:pPr>
      <w:r w:rsidRPr="000959CE">
        <w:rPr>
          <w:rFonts w:ascii="Times New Roman" w:hAnsi="Times New Roman" w:cs="Times New Roman"/>
          <w:sz w:val="23"/>
          <w:szCs w:val="23"/>
        </w:rPr>
        <w:t>This plan defines the goal for company’s future direction and determining the missions of the project. This will also tackle the resources needed to achieve the goal.</w:t>
      </w:r>
    </w:p>
    <w:p w:rsidR="000A6E9B" w:rsidRPr="00A14BA1" w:rsidRDefault="00B54C93" w:rsidP="00B54C93">
      <w:pPr>
        <w:pStyle w:val="Heading3"/>
        <w:shd w:val="clear" w:color="auto" w:fill="FFFFFF"/>
        <w:spacing w:before="0" w:after="72"/>
        <w:rPr>
          <w:rFonts w:ascii="Times New Roman" w:hAnsi="Times New Roman"/>
          <w:color w:val="000000"/>
          <w:sz w:val="24"/>
          <w:szCs w:val="24"/>
        </w:rPr>
      </w:pPr>
      <w:bookmarkStart w:id="21" w:name="_Toc511891312"/>
      <w:r w:rsidRPr="00A14BA1">
        <w:rPr>
          <w:rFonts w:ascii="Times New Roman" w:hAnsi="Times New Roman"/>
          <w:color w:val="000000"/>
          <w:sz w:val="24"/>
          <w:szCs w:val="24"/>
        </w:rPr>
        <w:t xml:space="preserve">A. </w:t>
      </w:r>
      <w:r w:rsidR="00F564E2" w:rsidRPr="00A14BA1">
        <w:rPr>
          <w:rFonts w:ascii="Times New Roman" w:hAnsi="Times New Roman"/>
          <w:color w:val="000000"/>
          <w:sz w:val="24"/>
          <w:szCs w:val="24"/>
        </w:rPr>
        <w:t xml:space="preserve">   </w:t>
      </w:r>
      <w:r w:rsidRPr="00A14BA1">
        <w:rPr>
          <w:rFonts w:ascii="Times New Roman" w:hAnsi="Times New Roman"/>
          <w:color w:val="000000"/>
          <w:sz w:val="24"/>
          <w:szCs w:val="24"/>
        </w:rPr>
        <w:t>Start-up Plan</w:t>
      </w:r>
      <w:bookmarkEnd w:id="21"/>
    </w:p>
    <w:p w:rsidR="000A6E9B" w:rsidRPr="009B056F" w:rsidRDefault="00D038D2" w:rsidP="00B54C93">
      <w:pPr>
        <w:pStyle w:val="Heading4"/>
        <w:rPr>
          <w:rFonts w:ascii="Times New Roman" w:hAnsi="Times New Roman"/>
        </w:rPr>
      </w:pPr>
      <w:r w:rsidRPr="009B056F">
        <w:rPr>
          <w:rFonts w:ascii="Times New Roman" w:hAnsi="Times New Roman"/>
        </w:rPr>
        <w:t xml:space="preserve">      </w:t>
      </w:r>
      <w:r w:rsidR="00B80E5F">
        <w:rPr>
          <w:rFonts w:ascii="Times New Roman" w:hAnsi="Times New Roman"/>
        </w:rPr>
        <w:t>1.</w:t>
      </w:r>
      <w:r w:rsidR="00B54C93" w:rsidRPr="00A14BA1">
        <w:rPr>
          <w:rFonts w:ascii="Times New Roman" w:hAnsi="Times New Roman"/>
          <w:sz w:val="24"/>
        </w:rPr>
        <w:t>Fish</w:t>
      </w:r>
      <w:r w:rsidR="000A6E9B" w:rsidRPr="00A14BA1">
        <w:rPr>
          <w:rFonts w:ascii="Times New Roman" w:hAnsi="Times New Roman"/>
          <w:sz w:val="24"/>
        </w:rPr>
        <w:t>-bone Diagram</w:t>
      </w:r>
    </w:p>
    <w:p w:rsidR="000A6E9B" w:rsidRPr="009B056F" w:rsidRDefault="000A6E9B">
      <w:pPr>
        <w:spacing w:line="20" w:lineRule="exact"/>
        <w:rPr>
          <w:rFonts w:ascii="Times New Roman" w:eastAsia="Times New Roman" w:hAnsi="Times New Roman" w:cs="Times New Roman"/>
        </w:rPr>
      </w:pPr>
    </w:p>
    <w:p w:rsidR="000A6E9B" w:rsidRPr="009B056F" w:rsidRDefault="00B80E5F">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1072" behindDoc="1" locked="0" layoutInCell="1" allowOverlap="1" wp14:anchorId="376FAF14" wp14:editId="529C5540">
            <wp:simplePos x="0" y="0"/>
            <wp:positionH relativeFrom="column">
              <wp:posOffset>676275</wp:posOffset>
            </wp:positionH>
            <wp:positionV relativeFrom="paragraph">
              <wp:posOffset>15875</wp:posOffset>
            </wp:positionV>
            <wp:extent cx="4285615" cy="2863215"/>
            <wp:effectExtent l="0" t="0" r="63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2863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B80E5F" w:rsidRPr="009B056F" w:rsidRDefault="00B80E5F" w:rsidP="00B80E5F">
      <w:pPr>
        <w:rPr>
          <w:rFonts w:ascii="Times New Roman" w:eastAsia="Times New Roman" w:hAnsi="Times New Roman" w:cs="Times New Roman"/>
        </w:rPr>
      </w:pPr>
      <w:r>
        <w:rPr>
          <w:rFonts w:ascii="Times New Roman" w:eastAsia="Times New Roman" w:hAnsi="Times New Roman" w:cs="Times New Roman"/>
        </w:rPr>
        <w:br w:type="page"/>
      </w:r>
    </w:p>
    <w:p w:rsidR="000A6E9B" w:rsidRPr="00A14BA1" w:rsidRDefault="000A6E9B" w:rsidP="00B54C93">
      <w:pPr>
        <w:pStyle w:val="Heading4"/>
        <w:numPr>
          <w:ilvl w:val="0"/>
          <w:numId w:val="13"/>
        </w:numPr>
        <w:rPr>
          <w:rFonts w:ascii="Times New Roman" w:hAnsi="Times New Roman"/>
          <w:sz w:val="24"/>
        </w:rPr>
      </w:pPr>
      <w:r w:rsidRPr="00A14BA1">
        <w:rPr>
          <w:rFonts w:ascii="Times New Roman" w:hAnsi="Times New Roman"/>
          <w:sz w:val="24"/>
        </w:rPr>
        <w:lastRenderedPageBreak/>
        <w:t xml:space="preserve"> Five Whys</w:t>
      </w:r>
    </w:p>
    <w:p w:rsidR="000A6E9B" w:rsidRPr="009B056F" w:rsidRDefault="00E40A7C" w:rsidP="00A14BA1">
      <w:pPr>
        <w:tabs>
          <w:tab w:val="left" w:pos="90"/>
        </w:tabs>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8240" behindDoc="0" locked="0" layoutInCell="1" allowOverlap="1" wp14:anchorId="1776E590" wp14:editId="47518C45">
            <wp:simplePos x="0" y="0"/>
            <wp:positionH relativeFrom="column">
              <wp:posOffset>47625</wp:posOffset>
            </wp:positionH>
            <wp:positionV relativeFrom="paragraph">
              <wp:posOffset>241300</wp:posOffset>
            </wp:positionV>
            <wp:extent cx="5934075" cy="489331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34075" cy="4893310"/>
                    </a:xfrm>
                    <a:prstGeom prst="rect">
                      <a:avLst/>
                    </a:prstGeom>
                  </pic:spPr>
                </pic:pic>
              </a:graphicData>
            </a:graphic>
            <wp14:sizeRelH relativeFrom="page">
              <wp14:pctWidth>0</wp14:pctWidth>
            </wp14:sizeRelH>
            <wp14:sizeRelV relativeFrom="page">
              <wp14:pctHeight>0</wp14:pctHeight>
            </wp14:sizeRelV>
          </wp:anchor>
        </w:drawing>
      </w:r>
    </w:p>
    <w:p w:rsidR="00A14BA1" w:rsidRDefault="00A14BA1">
      <w:pPr>
        <w:rPr>
          <w:rFonts w:ascii="Times New Roman" w:eastAsia="Times New Roman" w:hAnsi="Times New Roman" w:cs="Times New Roman"/>
          <w:b/>
          <w:bCs/>
          <w:sz w:val="28"/>
          <w:szCs w:val="28"/>
        </w:rPr>
      </w:pPr>
      <w:r>
        <w:rPr>
          <w:rFonts w:ascii="Times New Roman" w:hAnsi="Times New Roman"/>
        </w:rPr>
        <w:br w:type="page"/>
      </w:r>
    </w:p>
    <w:p w:rsidR="00A367A5" w:rsidRDefault="00A367A5" w:rsidP="00B54C93">
      <w:pPr>
        <w:pStyle w:val="Heading4"/>
        <w:numPr>
          <w:ilvl w:val="0"/>
          <w:numId w:val="13"/>
        </w:numPr>
        <w:rPr>
          <w:rFonts w:ascii="Times New Roman" w:hAnsi="Times New Roman"/>
          <w:sz w:val="24"/>
        </w:rPr>
      </w:pPr>
      <w:r w:rsidRPr="00A14BA1">
        <w:rPr>
          <w:rFonts w:ascii="Times New Roman" w:hAnsi="Times New Roman"/>
          <w:sz w:val="24"/>
        </w:rPr>
        <w:lastRenderedPageBreak/>
        <w:t>Estimates</w:t>
      </w:r>
    </w:p>
    <w:p w:rsidR="00571E71" w:rsidRPr="002A46C2" w:rsidRDefault="00B80E5F" w:rsidP="00571E71">
      <w:pPr>
        <w:rPr>
          <w:rFonts w:ascii="Times New Roman" w:hAnsi="Times New Roman" w:cs="Times New Roman"/>
          <w:sz w:val="23"/>
          <w:szCs w:val="23"/>
        </w:rPr>
      </w:pPr>
      <w:r w:rsidRPr="002A46C2">
        <w:rPr>
          <w:rFonts w:ascii="Times New Roman" w:hAnsi="Times New Roman" w:cs="Times New Roman"/>
          <w:sz w:val="23"/>
          <w:szCs w:val="23"/>
        </w:rPr>
        <w:t>This involved the approximation cost of project costs, duration</w:t>
      </w:r>
      <w:r w:rsidR="002A46C2" w:rsidRPr="002A46C2">
        <w:rPr>
          <w:rFonts w:ascii="Times New Roman" w:hAnsi="Times New Roman" w:cs="Times New Roman"/>
          <w:sz w:val="23"/>
          <w:szCs w:val="23"/>
        </w:rPr>
        <w:t>, participants, and the task needed for the project.</w:t>
      </w:r>
    </w:p>
    <w:p w:rsidR="0027585C" w:rsidRPr="009B056F" w:rsidRDefault="0027585C">
      <w:pPr>
        <w:spacing w:line="200" w:lineRule="exact"/>
        <w:rPr>
          <w:rFonts w:ascii="Times New Roman" w:eastAsia="Times New Roman" w:hAnsi="Times New Roman" w:cs="Times New Roman"/>
          <w:sz w:val="22"/>
        </w:rPr>
      </w:pPr>
      <w:r w:rsidRPr="009B056F">
        <w:rPr>
          <w:rFonts w:ascii="Times New Roman" w:hAnsi="Times New Roman" w:cs="Times New Roman"/>
          <w:noProof/>
        </w:rPr>
        <w:drawing>
          <wp:anchor distT="0" distB="0" distL="114300" distR="114300" simplePos="0" relativeHeight="251659264" behindDoc="0" locked="0" layoutInCell="1" allowOverlap="1" wp14:anchorId="05DD676C" wp14:editId="19D5543B">
            <wp:simplePos x="0" y="0"/>
            <wp:positionH relativeFrom="column">
              <wp:posOffset>-9525</wp:posOffset>
            </wp:positionH>
            <wp:positionV relativeFrom="paragraph">
              <wp:posOffset>91440</wp:posOffset>
            </wp:positionV>
            <wp:extent cx="5943600" cy="56838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683885"/>
                    </a:xfrm>
                    <a:prstGeom prst="rect">
                      <a:avLst/>
                    </a:prstGeom>
                  </pic:spPr>
                </pic:pic>
              </a:graphicData>
            </a:graphic>
            <wp14:sizeRelH relativeFrom="page">
              <wp14:pctWidth>0</wp14:pctWidth>
            </wp14:sizeRelH>
            <wp14:sizeRelV relativeFrom="page">
              <wp14:pctHeight>0</wp14:pctHeight>
            </wp14:sizeRelV>
          </wp:anchor>
        </w:drawing>
      </w:r>
    </w:p>
    <w:p w:rsidR="000A6E9B"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Project Manager, Information Technology (IT) Salary (PH) from payscale.com</w:t>
      </w:r>
    </w:p>
    <w:p w:rsidR="00EB12C4"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Documentation Specialist Salary (PH) from payscale.com</w:t>
      </w:r>
    </w:p>
    <w:p w:rsidR="00EB12C4"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Web Designer &amp; Developer Salary (PH) from payscale.com</w:t>
      </w:r>
    </w:p>
    <w:p w:rsidR="005752F1" w:rsidRPr="009B056F" w:rsidRDefault="005752F1" w:rsidP="005752F1">
      <w:pPr>
        <w:spacing w:line="0" w:lineRule="atLeast"/>
        <w:rPr>
          <w:rFonts w:ascii="Times New Roman" w:eastAsia="Arial" w:hAnsi="Times New Roman" w:cs="Times New Roman"/>
          <w:sz w:val="23"/>
          <w:szCs w:val="23"/>
        </w:rPr>
        <w:sectPr w:rsidR="005752F1" w:rsidRPr="009B056F" w:rsidSect="00D37AF3">
          <w:type w:val="continuous"/>
          <w:pgSz w:w="12240" w:h="15840"/>
          <w:pgMar w:top="1406" w:right="1400" w:bottom="720" w:left="1440" w:header="0" w:footer="270" w:gutter="0"/>
          <w:cols w:space="0" w:equalWidth="0">
            <w:col w:w="9400"/>
          </w:cols>
          <w:docGrid w:linePitch="360"/>
        </w:sect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Project Analyst Salary (PH) from payscale.com</w:t>
      </w:r>
    </w:p>
    <w:p w:rsidR="00A367A5" w:rsidRPr="00A14BA1" w:rsidRDefault="00A367A5" w:rsidP="00B54C93">
      <w:pPr>
        <w:pStyle w:val="Heading4"/>
        <w:numPr>
          <w:ilvl w:val="0"/>
          <w:numId w:val="13"/>
        </w:numPr>
        <w:rPr>
          <w:rFonts w:ascii="Times New Roman" w:hAnsi="Times New Roman"/>
          <w:sz w:val="24"/>
        </w:rPr>
      </w:pPr>
      <w:bookmarkStart w:id="22" w:name="page9"/>
      <w:bookmarkEnd w:id="22"/>
      <w:r w:rsidRPr="00A14BA1">
        <w:rPr>
          <w:rFonts w:ascii="Times New Roman" w:hAnsi="Times New Roman"/>
          <w:sz w:val="24"/>
        </w:rPr>
        <w:lastRenderedPageBreak/>
        <w:t>Staffing</w:t>
      </w:r>
    </w:p>
    <w:p w:rsidR="00A367A5" w:rsidRPr="009B056F" w:rsidRDefault="002A46C2" w:rsidP="000A44CD">
      <w:pPr>
        <w:ind w:left="360"/>
        <w:rPr>
          <w:rFonts w:ascii="Times New Roman" w:hAnsi="Times New Roman" w:cs="Times New Roman"/>
          <w:noProof/>
        </w:rPr>
      </w:pPr>
      <w:r w:rsidRPr="002A46C2">
        <w:rPr>
          <w:rFonts w:ascii="Times New Roman" w:hAnsi="Times New Roman" w:cs="Times New Roman"/>
          <w:noProof/>
          <w:sz w:val="23"/>
          <w:szCs w:val="23"/>
        </w:rPr>
        <w:t>This involved the requirement needed to hire for a certain role. Effective staffing is essential to ensure the workplace runs smoothly and efficiently, and that the right employees are in the right positions</w:t>
      </w:r>
      <w:r>
        <w:rPr>
          <w:rFonts w:ascii="Times New Roman" w:hAnsi="Times New Roman" w:cs="Times New Roman"/>
          <w:noProof/>
        </w:rPr>
        <w:t>.</w:t>
      </w:r>
    </w:p>
    <w:p w:rsidR="00571E71" w:rsidRPr="009B056F" w:rsidRDefault="002A46C2" w:rsidP="00A367A5">
      <w:pPr>
        <w:jc w:val="center"/>
        <w:rPr>
          <w:rFonts w:ascii="Times New Roman" w:hAnsi="Times New Roman" w:cs="Times New Roman"/>
          <w:noProof/>
          <w:color w:val="FF0000"/>
        </w:rPr>
      </w:pPr>
      <w:r w:rsidRPr="00A14BA1">
        <w:rPr>
          <w:rFonts w:ascii="Times New Roman" w:hAnsi="Times New Roman"/>
          <w:noProof/>
          <w:sz w:val="24"/>
        </w:rPr>
        <w:drawing>
          <wp:anchor distT="0" distB="0" distL="114300" distR="114300" simplePos="0" relativeHeight="251656704" behindDoc="0" locked="0" layoutInCell="1" allowOverlap="1" wp14:anchorId="40F2A2BD" wp14:editId="375A126A">
            <wp:simplePos x="0" y="0"/>
            <wp:positionH relativeFrom="column">
              <wp:posOffset>480060</wp:posOffset>
            </wp:positionH>
            <wp:positionV relativeFrom="paragraph">
              <wp:posOffset>10160</wp:posOffset>
            </wp:positionV>
            <wp:extent cx="5105400" cy="65055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05400" cy="6505575"/>
                    </a:xfrm>
                    <a:prstGeom prst="rect">
                      <a:avLst/>
                    </a:prstGeom>
                  </pic:spPr>
                </pic:pic>
              </a:graphicData>
            </a:graphic>
            <wp14:sizeRelH relativeFrom="page">
              <wp14:pctWidth>0</wp14:pctWidth>
            </wp14:sizeRelH>
            <wp14:sizeRelV relativeFrom="page">
              <wp14:pctHeight>0</wp14:pctHeight>
            </wp14:sizeRelV>
          </wp:anchor>
        </w:drawing>
      </w: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A14BA1" w:rsidP="00A14BA1">
      <w:pPr>
        <w:rPr>
          <w:rFonts w:ascii="Times New Roman" w:hAnsi="Times New Roman" w:cs="Times New Roman"/>
          <w:noProof/>
          <w:color w:val="FF0000"/>
        </w:rPr>
      </w:pPr>
      <w:r>
        <w:rPr>
          <w:rFonts w:ascii="Times New Roman" w:hAnsi="Times New Roman" w:cs="Times New Roman"/>
          <w:noProof/>
          <w:color w:val="FF0000"/>
        </w:rPr>
        <w:br w:type="page"/>
      </w:r>
    </w:p>
    <w:p w:rsidR="009F402E" w:rsidRPr="002A46C2" w:rsidRDefault="00B54C93" w:rsidP="002A46C2">
      <w:pPr>
        <w:pStyle w:val="Heading4"/>
        <w:numPr>
          <w:ilvl w:val="0"/>
          <w:numId w:val="13"/>
        </w:numPr>
        <w:tabs>
          <w:tab w:val="left" w:pos="90"/>
          <w:tab w:val="left" w:pos="360"/>
        </w:tabs>
        <w:rPr>
          <w:rFonts w:ascii="Times New Roman" w:hAnsi="Times New Roman"/>
          <w:sz w:val="32"/>
        </w:rPr>
      </w:pPr>
      <w:r w:rsidRPr="00A14BA1">
        <w:rPr>
          <w:rFonts w:ascii="Times New Roman" w:hAnsi="Times New Roman"/>
          <w:sz w:val="32"/>
        </w:rPr>
        <w:lastRenderedPageBreak/>
        <w:t>Procurement Plan</w:t>
      </w:r>
      <w:r w:rsidR="009F402E" w:rsidRPr="00A14BA1">
        <w:rPr>
          <w:noProof/>
          <w:sz w:val="32"/>
        </w:rPr>
        <w:drawing>
          <wp:anchor distT="0" distB="0" distL="114300" distR="114300" simplePos="0" relativeHeight="251659776" behindDoc="0" locked="0" layoutInCell="1" allowOverlap="1" wp14:anchorId="36397B22" wp14:editId="5635A995">
            <wp:simplePos x="0" y="0"/>
            <wp:positionH relativeFrom="column">
              <wp:posOffset>47625</wp:posOffset>
            </wp:positionH>
            <wp:positionV relativeFrom="paragraph">
              <wp:posOffset>660400</wp:posOffset>
            </wp:positionV>
            <wp:extent cx="5943600" cy="5191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14:sizeRelH relativeFrom="page">
              <wp14:pctWidth>0</wp14:pctWidth>
            </wp14:sizeRelH>
            <wp14:sizeRelV relativeFrom="page">
              <wp14:pctHeight>0</wp14:pctHeight>
            </wp14:sizeRelV>
          </wp:anchor>
        </w:drawing>
      </w:r>
    </w:p>
    <w:p w:rsidR="009F402E" w:rsidRPr="00E908F5" w:rsidRDefault="002A46C2" w:rsidP="00B54C93">
      <w:pPr>
        <w:rPr>
          <w:rFonts w:ascii="Times New Roman" w:hAnsi="Times New Roman" w:cs="Times New Roman"/>
          <w:sz w:val="23"/>
          <w:szCs w:val="23"/>
        </w:rPr>
      </w:pPr>
      <w:r w:rsidRPr="00E908F5">
        <w:rPr>
          <w:rFonts w:ascii="Times New Roman" w:hAnsi="Times New Roman" w:cs="Times New Roman"/>
          <w:sz w:val="23"/>
          <w:szCs w:val="23"/>
        </w:rPr>
        <w:t>This is the process of deciding what to buy, and from what source. The procurement method is assigned and the expectations for ful</w:t>
      </w:r>
      <w:r w:rsidR="00E908F5" w:rsidRPr="00E908F5">
        <w:rPr>
          <w:rFonts w:ascii="Times New Roman" w:hAnsi="Times New Roman" w:cs="Times New Roman"/>
          <w:sz w:val="23"/>
          <w:szCs w:val="23"/>
        </w:rPr>
        <w:t>fillment of procurement requirements determined.</w:t>
      </w:r>
    </w:p>
    <w:p w:rsidR="009F402E" w:rsidRPr="009B056F" w:rsidRDefault="003C78A8"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 xml:space="preserve"> Table 1</w:t>
      </w:r>
    </w:p>
    <w:p w:rsidR="009F402E" w:rsidRPr="009B056F" w:rsidRDefault="009F402E" w:rsidP="009F402E">
      <w:pPr>
        <w:spacing w:line="200" w:lineRule="exact"/>
        <w:rPr>
          <w:rFonts w:ascii="Times New Roman" w:eastAsia="Times New Roman" w:hAnsi="Times New Roman" w:cs="Times New Roman"/>
          <w:sz w:val="23"/>
          <w:szCs w:val="23"/>
        </w:rPr>
      </w:pPr>
    </w:p>
    <w:p w:rsidR="009F402E" w:rsidRPr="009B056F" w:rsidRDefault="009F402E" w:rsidP="009F402E">
      <w:pPr>
        <w:spacing w:line="200" w:lineRule="exact"/>
        <w:rPr>
          <w:rFonts w:ascii="Times New Roman" w:eastAsia="Times New Roman" w:hAnsi="Times New Roman" w:cs="Times New Roman"/>
          <w:sz w:val="23"/>
          <w:szCs w:val="23"/>
        </w:rPr>
      </w:pP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Project Manager, Information Technology (IT) Salary (PH) from payscale.com</w:t>
      </w: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Documentation Specialist Salary (PH) from payscale.com</w:t>
      </w: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Web Designer &amp; Developer Salary (PH) from payscale.com</w:t>
      </w:r>
    </w:p>
    <w:p w:rsidR="009F402E" w:rsidRPr="009B056F" w:rsidRDefault="009F402E" w:rsidP="009F402E">
      <w:pPr>
        <w:rPr>
          <w:rFonts w:ascii="Times New Roman" w:hAnsi="Times New Roman" w:cs="Times New Roman"/>
        </w:rPr>
      </w:pPr>
      <w:r w:rsidRPr="009B056F">
        <w:rPr>
          <w:rFonts w:ascii="Times New Roman" w:eastAsia="Times New Roman" w:hAnsi="Times New Roman" w:cs="Times New Roman"/>
          <w:sz w:val="23"/>
          <w:szCs w:val="23"/>
        </w:rPr>
        <w:t>*Based on Project Analyst Salary (PH) from payscale.com</w:t>
      </w: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A14BA1" w:rsidRDefault="00A14BA1">
      <w:pPr>
        <w:rPr>
          <w:rFonts w:ascii="Times New Roman" w:hAnsi="Times New Roman" w:cs="Times New Roman"/>
          <w:sz w:val="23"/>
          <w:szCs w:val="23"/>
        </w:rPr>
      </w:pPr>
      <w:r>
        <w:rPr>
          <w:rFonts w:ascii="Times New Roman" w:hAnsi="Times New Roman" w:cs="Times New Roman"/>
          <w:sz w:val="23"/>
          <w:szCs w:val="23"/>
        </w:rPr>
        <w:br w:type="page"/>
      </w:r>
    </w:p>
    <w:p w:rsidR="003C78A8" w:rsidRPr="009B056F" w:rsidRDefault="003C78A8" w:rsidP="00B54C93">
      <w:pPr>
        <w:rPr>
          <w:rFonts w:ascii="Times New Roman" w:hAnsi="Times New Roman" w:cs="Times New Roman"/>
          <w:sz w:val="23"/>
          <w:szCs w:val="23"/>
        </w:rPr>
      </w:pPr>
      <w:r w:rsidRPr="009B056F">
        <w:rPr>
          <w:rFonts w:ascii="Times New Roman" w:hAnsi="Times New Roman" w:cs="Times New Roman"/>
          <w:sz w:val="23"/>
          <w:szCs w:val="23"/>
        </w:rPr>
        <w:lastRenderedPageBreak/>
        <w:t>Table 2</w:t>
      </w:r>
    </w:p>
    <w:p w:rsidR="00B54C93" w:rsidRPr="009B056F" w:rsidRDefault="009F402E" w:rsidP="00B54C93">
      <w:pPr>
        <w:rPr>
          <w:rFonts w:ascii="Times New Roman" w:hAnsi="Times New Roman" w:cs="Times New Roman"/>
        </w:rPr>
      </w:pPr>
      <w:r w:rsidRPr="009B056F">
        <w:rPr>
          <w:rFonts w:ascii="Times New Roman" w:hAnsi="Times New Roman" w:cs="Times New Roman"/>
          <w:noProof/>
        </w:rPr>
        <w:drawing>
          <wp:inline distT="0" distB="0" distL="0" distR="0" wp14:anchorId="5949257F" wp14:editId="59F711EB">
            <wp:extent cx="5943600" cy="3881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81120"/>
                    </a:xfrm>
                    <a:prstGeom prst="rect">
                      <a:avLst/>
                    </a:prstGeom>
                  </pic:spPr>
                </pic:pic>
              </a:graphicData>
            </a:graphic>
          </wp:inline>
        </w:drawing>
      </w:r>
    </w:p>
    <w:p w:rsidR="009F402E" w:rsidRPr="009B056F" w:rsidRDefault="009F402E" w:rsidP="00B54C93">
      <w:pPr>
        <w:rPr>
          <w:rFonts w:ascii="Times New Roman" w:hAnsi="Times New Roman" w:cs="Times New Roman"/>
        </w:rPr>
      </w:pPr>
      <w:r w:rsidRPr="009B056F">
        <w:rPr>
          <w:rFonts w:ascii="Times New Roman" w:hAnsi="Times New Roman" w:cs="Times New Roman"/>
          <w:noProof/>
        </w:rPr>
        <w:drawing>
          <wp:inline distT="0" distB="0" distL="0" distR="0" wp14:anchorId="43D91982" wp14:editId="76B1DBB5">
            <wp:extent cx="5943600" cy="2770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70505"/>
                    </a:xfrm>
                    <a:prstGeom prst="rect">
                      <a:avLst/>
                    </a:prstGeom>
                  </pic:spPr>
                </pic:pic>
              </a:graphicData>
            </a:graphic>
          </wp:inline>
        </w:drawing>
      </w: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0A6E9B" w:rsidRPr="009B056F" w:rsidRDefault="00FC56CB" w:rsidP="004676AC">
      <w:pPr>
        <w:pStyle w:val="Heading3"/>
        <w:shd w:val="clear" w:color="auto" w:fill="FFFFFF"/>
        <w:spacing w:before="0" w:after="72"/>
        <w:rPr>
          <w:rFonts w:ascii="Times New Roman" w:hAnsi="Times New Roman"/>
          <w:color w:val="000000"/>
        </w:rPr>
      </w:pPr>
      <w:bookmarkStart w:id="23" w:name="_Toc511891313"/>
      <w:r w:rsidRPr="009B056F">
        <w:rPr>
          <w:rFonts w:ascii="Times New Roman" w:hAnsi="Times New Roman"/>
          <w:color w:val="000000"/>
        </w:rPr>
        <w:lastRenderedPageBreak/>
        <w:t xml:space="preserve">B. </w:t>
      </w:r>
      <w:r w:rsidR="00F564E2" w:rsidRPr="009B056F">
        <w:rPr>
          <w:rFonts w:ascii="Times New Roman" w:hAnsi="Times New Roman"/>
          <w:color w:val="000000"/>
        </w:rPr>
        <w:t xml:space="preserve">   </w:t>
      </w:r>
      <w:r w:rsidRPr="00A14BA1">
        <w:rPr>
          <w:rFonts w:ascii="Times New Roman" w:hAnsi="Times New Roman"/>
          <w:color w:val="000000"/>
          <w:sz w:val="32"/>
        </w:rPr>
        <w:t>Work Plan</w:t>
      </w:r>
      <w:bookmarkEnd w:id="23"/>
    </w:p>
    <w:p w:rsidR="000A6E9B" w:rsidRPr="00CF46E8" w:rsidRDefault="000A6E9B" w:rsidP="00FC56CB">
      <w:pPr>
        <w:pStyle w:val="Heading4"/>
        <w:numPr>
          <w:ilvl w:val="0"/>
          <w:numId w:val="16"/>
        </w:numPr>
        <w:rPr>
          <w:rFonts w:ascii="Times New Roman" w:hAnsi="Times New Roman"/>
          <w:sz w:val="24"/>
        </w:rPr>
      </w:pPr>
      <w:r w:rsidRPr="00CF46E8">
        <w:rPr>
          <w:rFonts w:ascii="Times New Roman" w:hAnsi="Times New Roman"/>
          <w:sz w:val="24"/>
        </w:rPr>
        <w:t>Work Breakdown Structure</w:t>
      </w:r>
    </w:p>
    <w:p w:rsidR="000A44CD" w:rsidRPr="00CF46E8" w:rsidRDefault="000A44CD" w:rsidP="000A44CD">
      <w:pPr>
        <w:ind w:left="315"/>
        <w:rPr>
          <w:rFonts w:ascii="Times New Roman" w:hAnsi="Times New Roman" w:cs="Times New Roman"/>
          <w:sz w:val="23"/>
          <w:szCs w:val="23"/>
        </w:rPr>
      </w:pPr>
      <w:r w:rsidRPr="00CF46E8">
        <w:rPr>
          <w:rFonts w:ascii="Times New Roman" w:hAnsi="Times New Roman" w:cs="Times New Roman"/>
          <w:sz w:val="23"/>
          <w:szCs w:val="23"/>
        </w:rPr>
        <w:t>A deliverable needed to organize the project team’s work into a four sections of management plan.</w:t>
      </w:r>
    </w:p>
    <w:p w:rsidR="000A6E9B" w:rsidRPr="009B056F" w:rsidRDefault="00286628">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2096" behindDoc="0" locked="0" layoutInCell="1" allowOverlap="1" wp14:anchorId="26F957F7" wp14:editId="46B076C5">
            <wp:simplePos x="0" y="0"/>
            <wp:positionH relativeFrom="column">
              <wp:posOffset>487680</wp:posOffset>
            </wp:positionH>
            <wp:positionV relativeFrom="paragraph">
              <wp:posOffset>323215</wp:posOffset>
            </wp:positionV>
            <wp:extent cx="5038725" cy="6804025"/>
            <wp:effectExtent l="0" t="0" r="9525" b="0"/>
            <wp:wrapSquare wrapText="bothSides"/>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680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AC" w:rsidRPr="009B056F" w:rsidRDefault="004676AC">
      <w:pPr>
        <w:spacing w:line="20" w:lineRule="exact"/>
        <w:rPr>
          <w:rFonts w:ascii="Times New Roman" w:eastAsia="Times New Roman" w:hAnsi="Times New Roman" w:cs="Times New Roman"/>
        </w:rPr>
        <w:sectPr w:rsidR="004676AC" w:rsidRPr="009B056F" w:rsidSect="001574E8">
          <w:pgSz w:w="12240" w:h="15840"/>
          <w:pgMar w:top="1387" w:right="1260" w:bottom="720" w:left="1440" w:header="0" w:footer="180" w:gutter="0"/>
          <w:cols w:space="0" w:equalWidth="0">
            <w:col w:w="9540"/>
          </w:cols>
          <w:docGrid w:linePitch="360"/>
        </w:sectPr>
      </w:pPr>
    </w:p>
    <w:p w:rsidR="00FC56CB" w:rsidRPr="00CF46E8" w:rsidRDefault="00FC56CB" w:rsidP="00FC56CB">
      <w:pPr>
        <w:pStyle w:val="Heading4"/>
        <w:numPr>
          <w:ilvl w:val="0"/>
          <w:numId w:val="16"/>
        </w:numPr>
        <w:shd w:val="clear" w:color="auto" w:fill="FFFFFF"/>
        <w:spacing w:before="0" w:after="72"/>
        <w:rPr>
          <w:rFonts w:ascii="Times New Roman" w:hAnsi="Times New Roman"/>
          <w:color w:val="000000"/>
          <w:sz w:val="24"/>
          <w:szCs w:val="26"/>
        </w:rPr>
      </w:pPr>
      <w:bookmarkStart w:id="24" w:name="page10"/>
      <w:bookmarkEnd w:id="24"/>
      <w:r w:rsidRPr="00CF46E8">
        <w:rPr>
          <w:rFonts w:ascii="Times New Roman" w:hAnsi="Times New Roman"/>
          <w:color w:val="000000"/>
          <w:sz w:val="24"/>
          <w:szCs w:val="26"/>
        </w:rPr>
        <w:lastRenderedPageBreak/>
        <w:t xml:space="preserve"> Budget Allocation</w:t>
      </w:r>
    </w:p>
    <w:p w:rsidR="00571E71" w:rsidRPr="009B056F" w:rsidRDefault="00571E71" w:rsidP="00571E71">
      <w:pPr>
        <w:ind w:left="675"/>
        <w:rPr>
          <w:rFonts w:ascii="Times New Roman" w:hAnsi="Times New Roman" w:cs="Times New Roman"/>
          <w:color w:val="FF0000"/>
        </w:rPr>
      </w:pPr>
    </w:p>
    <w:p w:rsidR="006A06B9" w:rsidRPr="009B056F" w:rsidRDefault="006A06B9">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68480" behindDoc="0" locked="0" layoutInCell="1" allowOverlap="1" wp14:anchorId="4B75B2E5" wp14:editId="7D5CC6CA">
            <wp:simplePos x="0" y="0"/>
            <wp:positionH relativeFrom="column">
              <wp:posOffset>495300</wp:posOffset>
            </wp:positionH>
            <wp:positionV relativeFrom="paragraph">
              <wp:posOffset>46990</wp:posOffset>
            </wp:positionV>
            <wp:extent cx="4953000" cy="5715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53000" cy="57150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Project Manager, Information Technology (IT) Salary (PH) from payscale.com</w:t>
      </w: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Documentation Specialist Salary (PH) from payscale.com</w:t>
      </w: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Web Designer &amp; Developer Salary (PH) from payscale.com</w:t>
      </w:r>
    </w:p>
    <w:p w:rsidR="00652D80" w:rsidRPr="009B056F" w:rsidRDefault="00652D80" w:rsidP="00652D80">
      <w:pPr>
        <w:ind w:firstLine="720"/>
        <w:rPr>
          <w:rFonts w:ascii="Times New Roman" w:hAnsi="Times New Roman" w:cs="Times New Roman"/>
        </w:rPr>
      </w:pPr>
      <w:r w:rsidRPr="009B056F">
        <w:rPr>
          <w:rFonts w:ascii="Times New Roman" w:eastAsia="Times New Roman" w:hAnsi="Times New Roman" w:cs="Times New Roman"/>
          <w:sz w:val="23"/>
          <w:szCs w:val="23"/>
        </w:rPr>
        <w:t>*Based on Project Analyst Salary (PH) from payscale.com</w:t>
      </w:r>
    </w:p>
    <w:p w:rsidR="00FC56CB" w:rsidRPr="009B056F" w:rsidRDefault="00FC56CB" w:rsidP="00652D80">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lastRenderedPageBreak/>
        <w:drawing>
          <wp:anchor distT="0" distB="0" distL="114300" distR="114300" simplePos="0" relativeHeight="251669504" behindDoc="0" locked="0" layoutInCell="1" allowOverlap="1" wp14:anchorId="0FDAB591" wp14:editId="54744315">
            <wp:simplePos x="0" y="0"/>
            <wp:positionH relativeFrom="column">
              <wp:posOffset>409575</wp:posOffset>
            </wp:positionH>
            <wp:positionV relativeFrom="paragraph">
              <wp:posOffset>9525</wp:posOffset>
            </wp:positionV>
            <wp:extent cx="4943475" cy="25146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43475" cy="25146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sz w:val="23"/>
          <w:szCs w:val="23"/>
        </w:rPr>
      </w:pPr>
    </w:p>
    <w:p w:rsidR="00066B73" w:rsidRPr="009B056F" w:rsidRDefault="00066B73" w:rsidP="00066B73">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652D80"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Microsoft Office 365 monthly fee of P649.51 per user from office365.com</w:t>
      </w:r>
    </w:p>
    <w:p w:rsidR="00FC56CB" w:rsidRPr="009B056F" w:rsidRDefault="00FC56CB">
      <w:pPr>
        <w:spacing w:line="200" w:lineRule="exact"/>
        <w:rPr>
          <w:rFonts w:ascii="Times New Roman" w:eastAsia="Times New Roman" w:hAnsi="Times New Roman" w:cs="Times New Roman"/>
          <w:sz w:val="22"/>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70528" behindDoc="0" locked="0" layoutInCell="1" allowOverlap="1" wp14:anchorId="3B997B1E" wp14:editId="0A150664">
            <wp:simplePos x="0" y="0"/>
            <wp:positionH relativeFrom="column">
              <wp:posOffset>428625</wp:posOffset>
            </wp:positionH>
            <wp:positionV relativeFrom="paragraph">
              <wp:posOffset>76200</wp:posOffset>
            </wp:positionV>
            <wp:extent cx="4924425" cy="40767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24425" cy="40767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054CF0">
      <w:pPr>
        <w:spacing w:line="200" w:lineRule="exact"/>
        <w:rPr>
          <w:rFonts w:ascii="Times New Roman" w:eastAsia="Times New Roman" w:hAnsi="Times New Roman" w:cs="Times New Roman"/>
        </w:rPr>
      </w:pPr>
      <w:r w:rsidRPr="009B056F">
        <w:rPr>
          <w:rFonts w:ascii="Times New Roman" w:eastAsia="Times New Roman" w:hAnsi="Times New Roman" w:cs="Times New Roman"/>
        </w:rPr>
        <w:t xml:space="preserve">  </w:t>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AF4848">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rPr>
        <w:tab/>
      </w:r>
      <w:r w:rsidRPr="009B056F">
        <w:rPr>
          <w:rFonts w:ascii="Times New Roman" w:eastAsia="Times New Roman" w:hAnsi="Times New Roman" w:cs="Times New Roman"/>
          <w:sz w:val="23"/>
          <w:szCs w:val="23"/>
        </w:rPr>
        <w:t>*Based on github.com, sublimetext.com/buy and machinebox.io</w:t>
      </w: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hAnsi="Times New Roman" w:cs="Times New Roman"/>
          <w:noProof/>
        </w:rPr>
      </w:pPr>
      <w:r w:rsidRPr="009B056F">
        <w:rPr>
          <w:rFonts w:ascii="Times New Roman" w:hAnsi="Times New Roman" w:cs="Times New Roman"/>
          <w:noProof/>
        </w:rPr>
        <w:lastRenderedPageBreak/>
        <w:drawing>
          <wp:anchor distT="0" distB="0" distL="114300" distR="114300" simplePos="0" relativeHeight="251671552" behindDoc="0" locked="0" layoutInCell="1" allowOverlap="1" wp14:anchorId="00FB6190" wp14:editId="46DA7BDF">
            <wp:simplePos x="0" y="0"/>
            <wp:positionH relativeFrom="column">
              <wp:posOffset>533400</wp:posOffset>
            </wp:positionH>
            <wp:positionV relativeFrom="paragraph">
              <wp:posOffset>44450</wp:posOffset>
            </wp:positionV>
            <wp:extent cx="4943475" cy="35623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43475" cy="3562350"/>
                    </a:xfrm>
                    <a:prstGeom prst="rect">
                      <a:avLst/>
                    </a:prstGeom>
                  </pic:spPr>
                </pic:pic>
              </a:graphicData>
            </a:graphic>
            <wp14:sizeRelH relativeFrom="page">
              <wp14:pctWidth>0</wp14:pctWidth>
            </wp14:sizeRelH>
            <wp14:sizeRelV relativeFrom="page">
              <wp14:pctHeight>0</wp14:pctHeight>
            </wp14:sizeRelV>
          </wp:anchor>
        </w:drawing>
      </w: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Default="00652D80" w:rsidP="00652D80">
      <w:pPr>
        <w:pStyle w:val="Heading4"/>
        <w:numPr>
          <w:ilvl w:val="0"/>
          <w:numId w:val="16"/>
        </w:numPr>
        <w:rPr>
          <w:rFonts w:ascii="Times New Roman" w:hAnsi="Times New Roman"/>
          <w:sz w:val="24"/>
          <w:szCs w:val="26"/>
        </w:rPr>
      </w:pPr>
      <w:r w:rsidRPr="00CF46E8">
        <w:rPr>
          <w:rFonts w:ascii="Times New Roman" w:hAnsi="Times New Roman"/>
          <w:sz w:val="24"/>
          <w:szCs w:val="26"/>
        </w:rPr>
        <w:t>Contingency Plan</w:t>
      </w:r>
    </w:p>
    <w:p w:rsidR="00A04641" w:rsidRPr="00A04641" w:rsidRDefault="00A04641" w:rsidP="00A04641">
      <w:pPr>
        <w:ind w:firstLine="315"/>
        <w:rPr>
          <w:rFonts w:ascii="Times New Roman" w:hAnsi="Times New Roman" w:cs="Times New Roman"/>
          <w:sz w:val="22"/>
        </w:rPr>
      </w:pPr>
      <w:r w:rsidRPr="00A04641">
        <w:rPr>
          <w:rFonts w:ascii="Times New Roman" w:hAnsi="Times New Roman" w:cs="Times New Roman"/>
          <w:sz w:val="22"/>
        </w:rPr>
        <w:t>The team plans to add 10% to the budget in case of unexpected possible future circumstance to the project.</w:t>
      </w:r>
    </w:p>
    <w:p w:rsidR="00652D80" w:rsidRPr="009B056F" w:rsidRDefault="00652D80" w:rsidP="00652D80">
      <w:pPr>
        <w:jc w:val="center"/>
        <w:rPr>
          <w:rFonts w:ascii="Times New Roman" w:hAnsi="Times New Roman" w:cs="Times New Roman"/>
        </w:rPr>
      </w:pPr>
      <w:r w:rsidRPr="009B056F">
        <w:rPr>
          <w:rFonts w:ascii="Times New Roman" w:hAnsi="Times New Roman" w:cs="Times New Roman"/>
          <w:noProof/>
        </w:rPr>
        <w:drawing>
          <wp:inline distT="0" distB="0" distL="0" distR="0" wp14:anchorId="5F708D57" wp14:editId="7BEB1ED7">
            <wp:extent cx="4933950"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33950" cy="3390900"/>
                    </a:xfrm>
                    <a:prstGeom prst="rect">
                      <a:avLst/>
                    </a:prstGeom>
                  </pic:spPr>
                </pic:pic>
              </a:graphicData>
            </a:graphic>
          </wp:inline>
        </w:drawing>
      </w:r>
    </w:p>
    <w:p w:rsidR="00652D80" w:rsidRPr="009B056F" w:rsidRDefault="00652D80" w:rsidP="00652D80">
      <w:pPr>
        <w:jc w:val="center"/>
        <w:rPr>
          <w:rFonts w:ascii="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FC56CB" w:rsidRPr="00CF46E8" w:rsidRDefault="00FC56CB" w:rsidP="00F70330">
      <w:pPr>
        <w:pStyle w:val="Heading3"/>
        <w:numPr>
          <w:ilvl w:val="0"/>
          <w:numId w:val="7"/>
        </w:numPr>
        <w:shd w:val="clear" w:color="auto" w:fill="FFFFFF"/>
        <w:spacing w:before="0" w:after="72"/>
        <w:rPr>
          <w:rFonts w:ascii="Times New Roman" w:hAnsi="Times New Roman"/>
          <w:sz w:val="32"/>
        </w:rPr>
      </w:pPr>
      <w:bookmarkStart w:id="25" w:name="_Toc511891314"/>
      <w:r w:rsidRPr="00CF46E8">
        <w:rPr>
          <w:rFonts w:ascii="Times New Roman" w:hAnsi="Times New Roman"/>
          <w:sz w:val="32"/>
        </w:rPr>
        <w:lastRenderedPageBreak/>
        <w:t>Project Tracking Plan</w:t>
      </w:r>
      <w:bookmarkEnd w:id="25"/>
    </w:p>
    <w:p w:rsidR="00F70330" w:rsidRPr="00CF46E8" w:rsidRDefault="002955DE" w:rsidP="002955DE">
      <w:pPr>
        <w:pStyle w:val="Heading4"/>
        <w:numPr>
          <w:ilvl w:val="0"/>
          <w:numId w:val="18"/>
        </w:numPr>
        <w:rPr>
          <w:rFonts w:ascii="Times New Roman" w:hAnsi="Times New Roman"/>
          <w:sz w:val="24"/>
        </w:rPr>
      </w:pPr>
      <w:r w:rsidRPr="00CF46E8">
        <w:rPr>
          <w:rFonts w:ascii="Times New Roman" w:hAnsi="Times New Roman"/>
          <w:sz w:val="24"/>
        </w:rPr>
        <w:t>Requirements Management</w:t>
      </w:r>
    </w:p>
    <w:p w:rsidR="00F912C8" w:rsidRPr="009B056F" w:rsidRDefault="00AF4848" w:rsidP="00CF46E8">
      <w:pPr>
        <w:ind w:left="720" w:firstLine="720"/>
        <w:jc w:val="both"/>
        <w:rPr>
          <w:rFonts w:ascii="Times New Roman" w:hAnsi="Times New Roman" w:cs="Times New Roman"/>
          <w:sz w:val="23"/>
          <w:szCs w:val="23"/>
        </w:rPr>
      </w:pPr>
      <w:r w:rsidRPr="009B056F">
        <w:rPr>
          <w:rFonts w:ascii="Times New Roman" w:hAnsi="Times New Roman" w:cs="Times New Roman"/>
          <w:sz w:val="23"/>
          <w:szCs w:val="23"/>
        </w:rPr>
        <w:t>Managing, prioritizing, analyzing and tracking of the </w:t>
      </w:r>
      <w:r w:rsidRPr="009B056F">
        <w:rPr>
          <w:rFonts w:ascii="Times New Roman" w:hAnsi="Times New Roman" w:cs="Times New Roman"/>
          <w:bCs/>
          <w:sz w:val="23"/>
          <w:szCs w:val="23"/>
        </w:rPr>
        <w:t>requirements</w:t>
      </w:r>
      <w:r w:rsidR="00F912C8" w:rsidRPr="009B056F">
        <w:rPr>
          <w:rFonts w:ascii="Times New Roman" w:hAnsi="Times New Roman" w:cs="Times New Roman"/>
          <w:sz w:val="23"/>
          <w:szCs w:val="23"/>
        </w:rPr>
        <w:t xml:space="preserve"> to effectively manage also the focus and objectives of the </w:t>
      </w:r>
      <w:r w:rsidR="00183BD7" w:rsidRPr="009B056F">
        <w:rPr>
          <w:rFonts w:ascii="Times New Roman" w:hAnsi="Times New Roman" w:cs="Times New Roman"/>
          <w:sz w:val="23"/>
          <w:szCs w:val="23"/>
        </w:rPr>
        <w:t xml:space="preserve">project. </w:t>
      </w:r>
    </w:p>
    <w:p w:rsidR="00AE0287" w:rsidRPr="009B056F" w:rsidRDefault="00AE0287" w:rsidP="00CF46E8">
      <w:pPr>
        <w:rPr>
          <w:rFonts w:ascii="Times New Roman" w:hAnsi="Times New Roman" w:cs="Times New Roman"/>
          <w:sz w:val="23"/>
          <w:szCs w:val="23"/>
        </w:rPr>
      </w:pPr>
      <w:r w:rsidRPr="009B056F">
        <w:rPr>
          <w:rFonts w:ascii="Times New Roman" w:hAnsi="Times New Roman" w:cs="Times New Roman"/>
          <w:noProof/>
          <w:sz w:val="23"/>
          <w:szCs w:val="23"/>
        </w:rPr>
        <w:drawing>
          <wp:anchor distT="0" distB="0" distL="114300" distR="114300" simplePos="0" relativeHeight="251678720" behindDoc="0" locked="0" layoutInCell="1" allowOverlap="1" wp14:anchorId="1403FDE8" wp14:editId="78307249">
            <wp:simplePos x="0" y="0"/>
            <wp:positionH relativeFrom="column">
              <wp:posOffset>381000</wp:posOffset>
            </wp:positionH>
            <wp:positionV relativeFrom="paragraph">
              <wp:posOffset>798830</wp:posOffset>
            </wp:positionV>
            <wp:extent cx="5143500" cy="41529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43500" cy="4152900"/>
                    </a:xfrm>
                    <a:prstGeom prst="rect">
                      <a:avLst/>
                    </a:prstGeom>
                  </pic:spPr>
                </pic:pic>
              </a:graphicData>
            </a:graphic>
            <wp14:sizeRelH relativeFrom="page">
              <wp14:pctWidth>0</wp14:pctWidth>
            </wp14:sizeRelH>
            <wp14:sizeRelV relativeFrom="page">
              <wp14:pctHeight>0</wp14:pctHeight>
            </wp14:sizeRelV>
          </wp:anchor>
        </w:drawing>
      </w:r>
    </w:p>
    <w:p w:rsidR="00505276" w:rsidRPr="00CF46E8" w:rsidRDefault="0085065B" w:rsidP="00505276">
      <w:pPr>
        <w:pStyle w:val="Heading4"/>
        <w:numPr>
          <w:ilvl w:val="0"/>
          <w:numId w:val="18"/>
        </w:numPr>
        <w:rPr>
          <w:rFonts w:ascii="Times New Roman" w:hAnsi="Times New Roman"/>
          <w:sz w:val="24"/>
        </w:rPr>
      </w:pPr>
      <w:r w:rsidRPr="00CF46E8">
        <w:rPr>
          <w:rFonts w:ascii="Times New Roman" w:hAnsi="Times New Roman"/>
          <w:noProof/>
          <w:sz w:val="24"/>
        </w:rPr>
        <w:lastRenderedPageBreak/>
        <w:drawing>
          <wp:anchor distT="0" distB="0" distL="114300" distR="114300" simplePos="0" relativeHeight="251673600" behindDoc="0" locked="0" layoutInCell="1" allowOverlap="1" wp14:anchorId="7FD4D7D7" wp14:editId="23693EA1">
            <wp:simplePos x="0" y="0"/>
            <wp:positionH relativeFrom="column">
              <wp:posOffset>0</wp:posOffset>
            </wp:positionH>
            <wp:positionV relativeFrom="paragraph">
              <wp:posOffset>510540</wp:posOffset>
            </wp:positionV>
            <wp:extent cx="5953125" cy="39389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53125" cy="3938905"/>
                    </a:xfrm>
                    <a:prstGeom prst="rect">
                      <a:avLst/>
                    </a:prstGeom>
                  </pic:spPr>
                </pic:pic>
              </a:graphicData>
            </a:graphic>
            <wp14:sizeRelH relativeFrom="page">
              <wp14:pctWidth>0</wp14:pctWidth>
            </wp14:sizeRelH>
            <wp14:sizeRelV relativeFrom="page">
              <wp14:pctHeight>0</wp14:pctHeight>
            </wp14:sizeRelV>
          </wp:anchor>
        </w:drawing>
      </w:r>
      <w:r w:rsidR="00505276" w:rsidRPr="00CF46E8">
        <w:rPr>
          <w:rFonts w:ascii="Times New Roman" w:hAnsi="Times New Roman"/>
          <w:sz w:val="24"/>
        </w:rPr>
        <w:t>Schedule Control</w:t>
      </w:r>
    </w:p>
    <w:p w:rsidR="002955DE" w:rsidRPr="009B056F" w:rsidRDefault="0085065B" w:rsidP="0085065B">
      <w:pPr>
        <w:tabs>
          <w:tab w:val="left" w:pos="90"/>
        </w:tabs>
        <w:rPr>
          <w:rFonts w:ascii="Times New Roman" w:hAnsi="Times New Roman" w:cs="Times New Roman"/>
        </w:rPr>
      </w:pPr>
      <w:r w:rsidRPr="009B056F">
        <w:rPr>
          <w:rFonts w:ascii="Times New Roman" w:hAnsi="Times New Roman" w:cs="Times New Roman"/>
          <w:noProof/>
        </w:rPr>
        <w:drawing>
          <wp:inline distT="0" distB="0" distL="0" distR="0" wp14:anchorId="6A587DF3" wp14:editId="3B2D2FAF">
            <wp:extent cx="5943600"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468880"/>
                    </a:xfrm>
                    <a:prstGeom prst="rect">
                      <a:avLst/>
                    </a:prstGeom>
                  </pic:spPr>
                </pic:pic>
              </a:graphicData>
            </a:graphic>
          </wp:inline>
        </w:drawing>
      </w:r>
    </w:p>
    <w:p w:rsidR="002955DE" w:rsidRPr="009B056F" w:rsidRDefault="002955DE">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6A4965" w:rsidRPr="009B056F" w:rsidRDefault="006A4965" w:rsidP="006A4965">
      <w:pPr>
        <w:tabs>
          <w:tab w:val="left" w:pos="2760"/>
        </w:tabs>
        <w:spacing w:line="200" w:lineRule="exact"/>
        <w:rPr>
          <w:rFonts w:ascii="Times New Roman" w:eastAsia="Times New Roman" w:hAnsi="Times New Roman" w:cs="Times New Roman"/>
        </w:rPr>
      </w:pPr>
    </w:p>
    <w:p w:rsidR="002955DE" w:rsidRPr="009B056F" w:rsidRDefault="006A4965" w:rsidP="006A4965">
      <w:pPr>
        <w:tabs>
          <w:tab w:val="left" w:pos="2760"/>
        </w:tabs>
        <w:spacing w:line="200" w:lineRule="exact"/>
        <w:rPr>
          <w:rFonts w:ascii="Times New Roman" w:eastAsia="Times New Roman" w:hAnsi="Times New Roman" w:cs="Times New Roman"/>
        </w:rPr>
      </w:pPr>
      <w:r w:rsidRPr="009B056F">
        <w:rPr>
          <w:rFonts w:ascii="Times New Roman" w:eastAsia="Times New Roman" w:hAnsi="Times New Roman" w:cs="Times New Roman"/>
        </w:rPr>
        <w:tab/>
      </w:r>
    </w:p>
    <w:p w:rsidR="004449DA" w:rsidRPr="009B056F" w:rsidRDefault="004449DA">
      <w:pPr>
        <w:spacing w:line="200" w:lineRule="exact"/>
        <w:rPr>
          <w:rFonts w:ascii="Times New Roman" w:eastAsia="Times New Roman" w:hAnsi="Times New Roman" w:cs="Times New Roman"/>
        </w:rPr>
      </w:pPr>
    </w:p>
    <w:p w:rsidR="004449DA" w:rsidRPr="009B056F" w:rsidRDefault="004449DA">
      <w:pPr>
        <w:spacing w:line="200" w:lineRule="exact"/>
        <w:rPr>
          <w:rFonts w:ascii="Times New Roman" w:eastAsia="Times New Roman" w:hAnsi="Times New Roman" w:cs="Times New Roman"/>
        </w:rPr>
      </w:pPr>
    </w:p>
    <w:p w:rsidR="004449DA" w:rsidRPr="009B056F" w:rsidRDefault="004449DA">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CF46E8" w:rsidRDefault="00CF46E8">
      <w:pPr>
        <w:rPr>
          <w:rFonts w:ascii="Times New Roman" w:eastAsia="Times New Roman" w:hAnsi="Times New Roman" w:cs="Times New Roman"/>
          <w:b/>
          <w:bCs/>
          <w:sz w:val="24"/>
          <w:szCs w:val="28"/>
        </w:rPr>
      </w:pPr>
      <w:r>
        <w:rPr>
          <w:rFonts w:ascii="Times New Roman" w:hAnsi="Times New Roman"/>
          <w:sz w:val="24"/>
        </w:rPr>
        <w:br w:type="page"/>
      </w:r>
    </w:p>
    <w:p w:rsidR="006A06B9" w:rsidRPr="00CF46E8" w:rsidRDefault="006A06B9" w:rsidP="00505276">
      <w:pPr>
        <w:pStyle w:val="Heading4"/>
        <w:numPr>
          <w:ilvl w:val="0"/>
          <w:numId w:val="18"/>
        </w:numPr>
        <w:rPr>
          <w:rFonts w:ascii="Times New Roman" w:hAnsi="Times New Roman"/>
          <w:sz w:val="24"/>
        </w:rPr>
      </w:pPr>
      <w:r w:rsidRPr="00CF46E8">
        <w:rPr>
          <w:rFonts w:ascii="Times New Roman" w:hAnsi="Times New Roman"/>
          <w:sz w:val="24"/>
        </w:rPr>
        <w:lastRenderedPageBreak/>
        <w:t>Communications Plan</w:t>
      </w:r>
    </w:p>
    <w:p w:rsidR="00535EE3" w:rsidRPr="009B056F" w:rsidRDefault="00535EE3" w:rsidP="006A06B9">
      <w:pPr>
        <w:spacing w:line="200" w:lineRule="exact"/>
        <w:rPr>
          <w:rFonts w:ascii="Times New Roman" w:eastAsia="Times New Roman" w:hAnsi="Times New Roman" w:cs="Times New Roman"/>
        </w:rPr>
      </w:pPr>
    </w:p>
    <w:p w:rsidR="00535EE3" w:rsidRPr="009B056F" w:rsidRDefault="0085479B" w:rsidP="006A06B9">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3120" behindDoc="1" locked="0" layoutInCell="1" allowOverlap="1">
            <wp:simplePos x="0" y="0"/>
            <wp:positionH relativeFrom="column">
              <wp:posOffset>109855</wp:posOffset>
            </wp:positionH>
            <wp:positionV relativeFrom="paragraph">
              <wp:posOffset>28575</wp:posOffset>
            </wp:positionV>
            <wp:extent cx="5557520" cy="4648835"/>
            <wp:effectExtent l="0" t="0" r="0" b="0"/>
            <wp:wrapTight wrapText="bothSides">
              <wp:wrapPolygon edited="0">
                <wp:start x="0" y="0"/>
                <wp:lineTo x="0" y="21509"/>
                <wp:lineTo x="21546" y="21509"/>
                <wp:lineTo x="21546" y="0"/>
                <wp:lineTo x="0" y="0"/>
              </wp:wrapPolygon>
            </wp:wrapTight>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7520" cy="4648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5276" w:rsidRPr="009B056F" w:rsidRDefault="00505276" w:rsidP="00C61B04">
      <w:pPr>
        <w:spacing w:line="200" w:lineRule="exact"/>
        <w:rPr>
          <w:rFonts w:ascii="Times New Roman" w:eastAsia="Times New Roman" w:hAnsi="Times New Roman" w:cs="Times New Roman"/>
        </w:rPr>
      </w:pPr>
    </w:p>
    <w:p w:rsidR="00505276" w:rsidRPr="009B056F" w:rsidRDefault="00505276" w:rsidP="00505276">
      <w:pPr>
        <w:rPr>
          <w:rFonts w:ascii="Times New Roman" w:hAnsi="Times New Roman" w:cs="Times New Roman"/>
        </w:rPr>
      </w:pPr>
    </w:p>
    <w:p w:rsidR="000A6E9B" w:rsidRPr="009B056F" w:rsidRDefault="001023BF" w:rsidP="001023BF">
      <w:pPr>
        <w:pStyle w:val="Heading2"/>
        <w:rPr>
          <w:rFonts w:ascii="Times New Roman" w:hAnsi="Times New Roman"/>
          <w:i w:val="0"/>
        </w:rPr>
      </w:pPr>
      <w:bookmarkStart w:id="26" w:name="_Toc511891315"/>
      <w:r w:rsidRPr="009B056F">
        <w:rPr>
          <w:rFonts w:ascii="Times New Roman" w:hAnsi="Times New Roman"/>
          <w:i w:val="0"/>
        </w:rPr>
        <w:t xml:space="preserve">IV. </w:t>
      </w:r>
      <w:r w:rsidRPr="00CF46E8">
        <w:rPr>
          <w:rFonts w:ascii="Times New Roman" w:hAnsi="Times New Roman"/>
          <w:i w:val="0"/>
          <w:sz w:val="32"/>
        </w:rPr>
        <w:t>Quality Management Plan</w:t>
      </w:r>
      <w:bookmarkEnd w:id="26"/>
    </w:p>
    <w:p w:rsidR="000A6E9B" w:rsidRPr="009B056F" w:rsidRDefault="000A6E9B">
      <w:pPr>
        <w:spacing w:line="230" w:lineRule="exact"/>
        <w:rPr>
          <w:rFonts w:ascii="Times New Roman" w:eastAsia="Times New Roman" w:hAnsi="Times New Roman" w:cs="Times New Roman"/>
        </w:rPr>
      </w:pPr>
    </w:p>
    <w:p w:rsidR="000A6E9B" w:rsidRPr="009B056F" w:rsidRDefault="000A6E9B" w:rsidP="00CF46E8">
      <w:pPr>
        <w:spacing w:line="360" w:lineRule="auto"/>
        <w:ind w:right="580" w:firstLine="720"/>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quality management plan of Identifying Fake News will focus on the process and procedures for ensuring quality of the Identifying Fake News in terms of monitoring the project during the testing process.</w:t>
      </w:r>
    </w:p>
    <w:p w:rsidR="000A6E9B" w:rsidRPr="009B056F" w:rsidRDefault="000A6E9B" w:rsidP="00CF46E8">
      <w:pPr>
        <w:spacing w:line="360" w:lineRule="auto"/>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purpose of this plan is to:</w:t>
      </w:r>
    </w:p>
    <w:p w:rsidR="000A6E9B" w:rsidRPr="009B056F" w:rsidRDefault="000A6E9B" w:rsidP="00CF46E8">
      <w:pPr>
        <w:numPr>
          <w:ilvl w:val="0"/>
          <w:numId w:val="20"/>
        </w:numPr>
        <w:tabs>
          <w:tab w:val="left" w:pos="720"/>
        </w:tabs>
        <w:spacing w:line="360" w:lineRule="auto"/>
        <w:jc w:val="both"/>
        <w:rPr>
          <w:rFonts w:ascii="Times New Roman" w:eastAsia="Symbol" w:hAnsi="Times New Roman" w:cs="Times New Roman"/>
          <w:sz w:val="23"/>
          <w:szCs w:val="23"/>
        </w:rPr>
      </w:pPr>
      <w:r w:rsidRPr="009B056F">
        <w:rPr>
          <w:rFonts w:ascii="Times New Roman" w:eastAsia="Times New Roman" w:hAnsi="Times New Roman" w:cs="Times New Roman"/>
          <w:sz w:val="23"/>
          <w:szCs w:val="23"/>
        </w:rPr>
        <w:t>Ensure high quality output of the project.</w:t>
      </w:r>
    </w:p>
    <w:p w:rsidR="000A6E9B" w:rsidRPr="009B056F" w:rsidRDefault="000A6E9B" w:rsidP="00CF46E8">
      <w:pPr>
        <w:tabs>
          <w:tab w:val="left" w:pos="1440"/>
        </w:tabs>
        <w:spacing w:line="360" w:lineRule="auto"/>
        <w:ind w:left="1440" w:right="620"/>
        <w:jc w:val="both"/>
        <w:rPr>
          <w:rFonts w:ascii="Times New Roman" w:eastAsia="Courier New" w:hAnsi="Times New Roman" w:cs="Times New Roman"/>
          <w:sz w:val="23"/>
          <w:szCs w:val="23"/>
        </w:rPr>
      </w:pPr>
      <w:r w:rsidRPr="009B056F">
        <w:rPr>
          <w:rFonts w:ascii="Times New Roman" w:eastAsia="Times New Roman" w:hAnsi="Times New Roman" w:cs="Times New Roman"/>
          <w:sz w:val="23"/>
          <w:szCs w:val="23"/>
        </w:rPr>
        <w:t>-To assure the quality of the system there will be numerous types of testing that will be done by software testers.</w:t>
      </w:r>
    </w:p>
    <w:p w:rsidR="00505276" w:rsidRPr="009B056F" w:rsidRDefault="000A6E9B" w:rsidP="00CF46E8">
      <w:pPr>
        <w:numPr>
          <w:ilvl w:val="0"/>
          <w:numId w:val="19"/>
        </w:numPr>
        <w:tabs>
          <w:tab w:val="left" w:pos="720"/>
        </w:tabs>
        <w:spacing w:line="360" w:lineRule="auto"/>
        <w:jc w:val="both"/>
        <w:rPr>
          <w:rFonts w:ascii="Times New Roman" w:hAnsi="Times New Roman" w:cs="Times New Roman"/>
          <w:sz w:val="23"/>
          <w:szCs w:val="23"/>
        </w:rPr>
      </w:pPr>
      <w:r w:rsidRPr="009B056F">
        <w:rPr>
          <w:rFonts w:ascii="Times New Roman" w:eastAsia="Times New Roman" w:hAnsi="Times New Roman" w:cs="Times New Roman"/>
          <w:sz w:val="23"/>
          <w:szCs w:val="23"/>
        </w:rPr>
        <w:t>Define the quality objectives of the projec</w:t>
      </w:r>
      <w:r w:rsidR="006A06B9" w:rsidRPr="009B056F">
        <w:rPr>
          <w:rFonts w:ascii="Times New Roman" w:eastAsia="Times New Roman" w:hAnsi="Times New Roman" w:cs="Times New Roman"/>
          <w:sz w:val="23"/>
          <w:szCs w:val="23"/>
        </w:rPr>
        <w:t>t</w:t>
      </w:r>
      <w:bookmarkStart w:id="27" w:name="page11"/>
      <w:bookmarkEnd w:id="27"/>
    </w:p>
    <w:p w:rsidR="00CF46E8" w:rsidRDefault="00CF46E8">
      <w:pPr>
        <w:rPr>
          <w:rFonts w:ascii="Times New Roman" w:eastAsia="Times New Roman" w:hAnsi="Times New Roman" w:cs="Times New Roman"/>
          <w:b/>
          <w:bCs/>
          <w:iCs/>
          <w:sz w:val="28"/>
          <w:szCs w:val="28"/>
        </w:rPr>
      </w:pPr>
      <w:bookmarkStart w:id="28" w:name="_Toc511891316"/>
      <w:r>
        <w:rPr>
          <w:rFonts w:ascii="Times New Roman" w:hAnsi="Times New Roman"/>
          <w:i/>
        </w:rPr>
        <w:br w:type="page"/>
      </w:r>
    </w:p>
    <w:p w:rsidR="000A6E9B" w:rsidRPr="009B056F" w:rsidRDefault="000A6E9B" w:rsidP="008C3C98">
      <w:pPr>
        <w:pStyle w:val="Heading2"/>
        <w:rPr>
          <w:rFonts w:ascii="Times New Roman" w:hAnsi="Times New Roman"/>
          <w:i w:val="0"/>
        </w:rPr>
      </w:pPr>
      <w:r w:rsidRPr="009B056F">
        <w:rPr>
          <w:rFonts w:ascii="Times New Roman" w:hAnsi="Times New Roman"/>
          <w:i w:val="0"/>
        </w:rPr>
        <w:lastRenderedPageBreak/>
        <w:t xml:space="preserve">V. </w:t>
      </w:r>
      <w:r w:rsidR="007115B3" w:rsidRPr="00CF46E8">
        <w:rPr>
          <w:rFonts w:ascii="Times New Roman" w:hAnsi="Times New Roman"/>
          <w:i w:val="0"/>
          <w:sz w:val="32"/>
        </w:rPr>
        <w:t>Human</w:t>
      </w:r>
      <w:r w:rsidRPr="00CF46E8">
        <w:rPr>
          <w:rFonts w:ascii="Times New Roman" w:hAnsi="Times New Roman"/>
          <w:i w:val="0"/>
          <w:sz w:val="32"/>
        </w:rPr>
        <w:t xml:space="preserve"> </w:t>
      </w:r>
      <w:r w:rsidR="007115B3" w:rsidRPr="00CF46E8">
        <w:rPr>
          <w:rFonts w:ascii="Times New Roman" w:hAnsi="Times New Roman"/>
          <w:i w:val="0"/>
          <w:sz w:val="32"/>
        </w:rPr>
        <w:t>Resource Management Plan</w:t>
      </w:r>
      <w:bookmarkEnd w:id="28"/>
    </w:p>
    <w:p w:rsidR="000A6E9B" w:rsidRPr="009B056F" w:rsidRDefault="000A6E9B" w:rsidP="00CF46E8">
      <w:pPr>
        <w:spacing w:line="480" w:lineRule="auto"/>
        <w:ind w:right="420" w:firstLine="691"/>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Human Resource Management Plan allows the researchers, project manager and members to classify and understand the roles and responsibilities of each project team member. The role of this plan is to recognize the roles and responsibilities of the different positions and skills needed for the project. The purpose of the Human Resources Management Plan is to ensure that the project has the correct human resources with the right set of skills to finish the project.</w:t>
      </w:r>
    </w:p>
    <w:p w:rsidR="000A6E9B" w:rsidRPr="009B056F" w:rsidRDefault="000A6E9B" w:rsidP="00CF46E8">
      <w:pPr>
        <w:spacing w:line="480" w:lineRule="auto"/>
        <w:ind w:right="840" w:firstLine="691"/>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This will guarantee the value and effectiveness of assigning tasks or activities to each team member in order to complete the project requirements and deliverables.</w:t>
      </w:r>
    </w:p>
    <w:p w:rsidR="00571E71" w:rsidRPr="00CF46E8" w:rsidRDefault="008C3C98" w:rsidP="0076598A">
      <w:pPr>
        <w:pStyle w:val="Heading3"/>
        <w:numPr>
          <w:ilvl w:val="0"/>
          <w:numId w:val="23"/>
        </w:numPr>
        <w:rPr>
          <w:rFonts w:ascii="Times New Roman" w:hAnsi="Times New Roman"/>
          <w:sz w:val="24"/>
        </w:rPr>
      </w:pPr>
      <w:bookmarkStart w:id="29" w:name="_Toc511891317"/>
      <w:r w:rsidRPr="00CF46E8">
        <w:rPr>
          <w:rFonts w:ascii="Times New Roman" w:hAnsi="Times New Roman"/>
          <w:sz w:val="24"/>
        </w:rPr>
        <w:t xml:space="preserve">Roles and </w:t>
      </w:r>
      <w:r w:rsidR="0076598A" w:rsidRPr="00CF46E8">
        <w:rPr>
          <w:rFonts w:ascii="Times New Roman" w:hAnsi="Times New Roman"/>
          <w:sz w:val="24"/>
        </w:rPr>
        <w:t>Responsibilities</w:t>
      </w:r>
      <w:bookmarkEnd w:id="29"/>
      <w:r w:rsidR="00571E71" w:rsidRPr="00CF46E8">
        <w:rPr>
          <w:rFonts w:ascii="Times New Roman" w:hAnsi="Times New Roman"/>
          <w:sz w:val="24"/>
        </w:rPr>
        <w:t xml:space="preserve"> </w:t>
      </w:r>
    </w:p>
    <w:p w:rsidR="00571E71" w:rsidRPr="009B056F" w:rsidRDefault="0076598A" w:rsidP="00571E71">
      <w:pPr>
        <w:spacing w:line="480" w:lineRule="auto"/>
        <w:ind w:right="840" w:firstLine="691"/>
        <w:jc w:val="center"/>
        <w:rPr>
          <w:rFonts w:ascii="Times New Roman" w:hAnsi="Times New Roman" w:cs="Times New Roman"/>
        </w:rPr>
      </w:pPr>
      <w:r w:rsidRPr="009B056F">
        <w:rPr>
          <w:rFonts w:ascii="Times New Roman" w:hAnsi="Times New Roman" w:cs="Times New Roman"/>
          <w:noProof/>
        </w:rPr>
        <w:drawing>
          <wp:inline distT="0" distB="0" distL="0" distR="0" wp14:anchorId="0ACF61A2" wp14:editId="50E13827">
            <wp:extent cx="4665636" cy="45339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5636" cy="4533900"/>
                    </a:xfrm>
                    <a:prstGeom prst="rect">
                      <a:avLst/>
                    </a:prstGeom>
                    <a:noFill/>
                    <a:ln>
                      <a:noFill/>
                    </a:ln>
                  </pic:spPr>
                </pic:pic>
              </a:graphicData>
            </a:graphic>
          </wp:inline>
        </w:drawing>
      </w:r>
    </w:p>
    <w:p w:rsidR="0076598A" w:rsidRPr="009B056F" w:rsidRDefault="0076598A" w:rsidP="00571E71">
      <w:pPr>
        <w:spacing w:line="480" w:lineRule="auto"/>
        <w:ind w:right="840" w:firstLine="691"/>
        <w:jc w:val="center"/>
        <w:rPr>
          <w:rFonts w:ascii="Times New Roman" w:hAnsi="Times New Roman" w:cs="Times New Roman"/>
        </w:rPr>
      </w:pPr>
    </w:p>
    <w:p w:rsidR="000A6E9B" w:rsidRPr="00CF46E8" w:rsidRDefault="000A6E9B" w:rsidP="007115B3">
      <w:pPr>
        <w:pStyle w:val="Heading2"/>
        <w:rPr>
          <w:rFonts w:ascii="Times New Roman" w:eastAsia="Arial" w:hAnsi="Times New Roman"/>
          <w:i w:val="0"/>
          <w:sz w:val="32"/>
        </w:rPr>
      </w:pPr>
      <w:bookmarkStart w:id="30" w:name="_Toc511891318"/>
      <w:r w:rsidRPr="00CF46E8">
        <w:rPr>
          <w:rFonts w:ascii="Times New Roman" w:eastAsia="Arial" w:hAnsi="Times New Roman"/>
          <w:i w:val="0"/>
          <w:sz w:val="32"/>
        </w:rPr>
        <w:lastRenderedPageBreak/>
        <w:t>VI. Risk Management Plan</w:t>
      </w:r>
      <w:bookmarkEnd w:id="30"/>
    </w:p>
    <w:p w:rsidR="000A6E9B" w:rsidRPr="009B056F" w:rsidRDefault="000A6E9B">
      <w:pPr>
        <w:spacing w:line="20" w:lineRule="exact"/>
        <w:rPr>
          <w:rFonts w:ascii="Times New Roman" w:eastAsia="Times New Roman" w:hAnsi="Times New Roman" w:cs="Times New Roman"/>
        </w:rPr>
      </w:pPr>
    </w:p>
    <w:p w:rsidR="000A6E9B" w:rsidRPr="009B056F" w:rsidRDefault="000A6E9B">
      <w:pPr>
        <w:spacing w:line="177" w:lineRule="exact"/>
        <w:rPr>
          <w:rFonts w:ascii="Times New Roman" w:eastAsia="Times New Roman" w:hAnsi="Times New Roman" w:cs="Times New Roman"/>
        </w:rPr>
      </w:pPr>
    </w:p>
    <w:p w:rsidR="000A6E9B" w:rsidRPr="00CF46E8" w:rsidRDefault="000A6E9B" w:rsidP="007457E5">
      <w:pPr>
        <w:pStyle w:val="Heading3"/>
        <w:numPr>
          <w:ilvl w:val="0"/>
          <w:numId w:val="10"/>
        </w:numPr>
        <w:rPr>
          <w:rFonts w:ascii="Times New Roman" w:eastAsia="Arial" w:hAnsi="Times New Roman"/>
          <w:sz w:val="24"/>
        </w:rPr>
      </w:pPr>
      <w:r w:rsidRPr="00CF46E8">
        <w:rPr>
          <w:rFonts w:ascii="Times New Roman" w:eastAsia="Arial" w:hAnsi="Times New Roman"/>
          <w:sz w:val="24"/>
        </w:rPr>
        <w:t xml:space="preserve"> </w:t>
      </w:r>
      <w:bookmarkStart w:id="31" w:name="_Toc511891319"/>
      <w:r w:rsidRPr="00CF46E8">
        <w:rPr>
          <w:rFonts w:ascii="Times New Roman" w:eastAsia="Arial" w:hAnsi="Times New Roman"/>
          <w:sz w:val="24"/>
        </w:rPr>
        <w:t>Risk Management Strategy</w:t>
      </w:r>
      <w:bookmarkEnd w:id="31"/>
    </w:p>
    <w:p w:rsidR="000A6E9B" w:rsidRPr="009B056F" w:rsidRDefault="000A6E9B">
      <w:pPr>
        <w:spacing w:line="241" w:lineRule="exact"/>
        <w:rPr>
          <w:rFonts w:ascii="Times New Roman" w:eastAsia="Times New Roman" w:hAnsi="Times New Roman" w:cs="Times New Roman"/>
        </w:rPr>
      </w:pPr>
    </w:p>
    <w:p w:rsidR="000A6E9B" w:rsidRPr="00CF46E8" w:rsidRDefault="000A6E9B" w:rsidP="00CF46E8">
      <w:pPr>
        <w:spacing w:line="480" w:lineRule="auto"/>
        <w:jc w:val="both"/>
        <w:rPr>
          <w:rFonts w:ascii="Times New Roman" w:hAnsi="Times New Roman" w:cs="Times New Roman"/>
          <w:b/>
          <w:sz w:val="23"/>
          <w:szCs w:val="23"/>
        </w:rPr>
      </w:pPr>
      <w:r w:rsidRPr="00CF46E8">
        <w:rPr>
          <w:rFonts w:ascii="Times New Roman" w:hAnsi="Times New Roman" w:cs="Times New Roman"/>
          <w:b/>
          <w:sz w:val="23"/>
          <w:szCs w:val="23"/>
        </w:rPr>
        <w:t>1. Risk Identification Process</w:t>
      </w:r>
    </w:p>
    <w:p w:rsidR="000A6E9B" w:rsidRPr="009B056F" w:rsidRDefault="000A6E9B" w:rsidP="00CF46E8">
      <w:pPr>
        <w:spacing w:line="480" w:lineRule="auto"/>
        <w:ind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 xml:space="preserve">The team must identify, define the risks. To evaluate each </w:t>
      </w:r>
      <w:r w:rsidR="006066A7" w:rsidRPr="009B056F">
        <w:rPr>
          <w:rFonts w:ascii="Times New Roman" w:eastAsia="Arial" w:hAnsi="Times New Roman" w:cs="Times New Roman"/>
          <w:sz w:val="23"/>
          <w:szCs w:val="23"/>
        </w:rPr>
        <w:t>risk</w:t>
      </w:r>
      <w:r w:rsidRPr="009B056F">
        <w:rPr>
          <w:rFonts w:ascii="Times New Roman" w:eastAsia="Arial" w:hAnsi="Times New Roman" w:cs="Times New Roman"/>
          <w:sz w:val="23"/>
          <w:szCs w:val="23"/>
        </w:rPr>
        <w:t xml:space="preserve"> that will carry out the project implementation to success. By identifying risks, the team will determine how the risks will affect the project plan, implementation and execution. For every risk, the team will prepare a solution that will decrease the chance of triggering it.</w:t>
      </w:r>
    </w:p>
    <w:p w:rsidR="00C61B04" w:rsidRPr="00CF46E8" w:rsidRDefault="00C61B04" w:rsidP="00CF46E8">
      <w:pPr>
        <w:spacing w:line="480" w:lineRule="auto"/>
        <w:jc w:val="both"/>
        <w:rPr>
          <w:rFonts w:ascii="Times New Roman" w:hAnsi="Times New Roman" w:cs="Times New Roman"/>
          <w:b/>
          <w:sz w:val="23"/>
          <w:szCs w:val="23"/>
        </w:rPr>
      </w:pPr>
    </w:p>
    <w:p w:rsidR="007115B3" w:rsidRPr="00CF46E8" w:rsidRDefault="000A6E9B" w:rsidP="00CF46E8">
      <w:pPr>
        <w:spacing w:line="480" w:lineRule="auto"/>
        <w:jc w:val="both"/>
        <w:rPr>
          <w:rFonts w:ascii="Times New Roman" w:hAnsi="Times New Roman" w:cs="Times New Roman"/>
          <w:b/>
          <w:sz w:val="23"/>
          <w:szCs w:val="23"/>
        </w:rPr>
      </w:pPr>
      <w:r w:rsidRPr="00CF46E8">
        <w:rPr>
          <w:rFonts w:ascii="Times New Roman" w:hAnsi="Times New Roman" w:cs="Times New Roman"/>
          <w:b/>
          <w:sz w:val="23"/>
          <w:szCs w:val="23"/>
        </w:rPr>
        <w:t>2. Risk Evaluation and Prioritization</w:t>
      </w:r>
    </w:p>
    <w:p w:rsidR="007115B3" w:rsidRPr="009B056F" w:rsidRDefault="007115B3" w:rsidP="00CF46E8">
      <w:pPr>
        <w:spacing w:line="480" w:lineRule="auto"/>
        <w:ind w:right="28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The team will estimate how the risks will delay the project management plan to execution plan. The team will prioritize on preparing the web extension application for more risks like bugs, security, compatibility and interface.</w:t>
      </w:r>
    </w:p>
    <w:p w:rsidR="00C61B04" w:rsidRPr="009B056F" w:rsidRDefault="00C61B04" w:rsidP="00CF46E8">
      <w:pPr>
        <w:spacing w:line="480" w:lineRule="auto"/>
        <w:jc w:val="both"/>
        <w:rPr>
          <w:rFonts w:ascii="Times New Roman" w:eastAsia="Arial" w:hAnsi="Times New Roman" w:cs="Times New Roman"/>
          <w:sz w:val="23"/>
          <w:szCs w:val="23"/>
        </w:rPr>
      </w:pPr>
    </w:p>
    <w:p w:rsidR="007115B3" w:rsidRPr="00CF46E8" w:rsidRDefault="007115B3" w:rsidP="00CF46E8">
      <w:pPr>
        <w:spacing w:line="480" w:lineRule="auto"/>
        <w:jc w:val="both"/>
        <w:rPr>
          <w:rFonts w:ascii="Times New Roman" w:eastAsia="Arial" w:hAnsi="Times New Roman" w:cs="Times New Roman"/>
          <w:b/>
          <w:sz w:val="23"/>
          <w:szCs w:val="23"/>
        </w:rPr>
      </w:pPr>
      <w:r w:rsidRPr="00CF46E8">
        <w:rPr>
          <w:rFonts w:ascii="Times New Roman" w:eastAsia="Arial" w:hAnsi="Times New Roman" w:cs="Times New Roman"/>
          <w:b/>
          <w:sz w:val="23"/>
          <w:szCs w:val="23"/>
        </w:rPr>
        <w:t>3. Risk Mitigation Options</w:t>
      </w:r>
    </w:p>
    <w:p w:rsidR="007115B3" w:rsidRPr="009B056F" w:rsidRDefault="007115B3" w:rsidP="00CF46E8">
      <w:pPr>
        <w:spacing w:line="480" w:lineRule="auto"/>
        <w:ind w:right="4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The team will develop a risk mitigation plan and quality plan will focus on the process and procedures for ensuring quality and risks of Identifying Fake News project in terms of monitoring during the testing process.</w:t>
      </w:r>
    </w:p>
    <w:p w:rsidR="00C61B04" w:rsidRPr="009B056F" w:rsidRDefault="00C61B04" w:rsidP="00CF46E8">
      <w:pPr>
        <w:spacing w:line="480" w:lineRule="auto"/>
        <w:jc w:val="both"/>
        <w:rPr>
          <w:rFonts w:ascii="Times New Roman" w:eastAsia="Arial" w:hAnsi="Times New Roman" w:cs="Times New Roman"/>
          <w:sz w:val="23"/>
          <w:szCs w:val="23"/>
        </w:rPr>
      </w:pPr>
    </w:p>
    <w:p w:rsidR="007115B3" w:rsidRPr="00CF46E8" w:rsidRDefault="007115B3" w:rsidP="00CF46E8">
      <w:pPr>
        <w:spacing w:line="480" w:lineRule="auto"/>
        <w:jc w:val="both"/>
        <w:rPr>
          <w:rFonts w:ascii="Times New Roman" w:eastAsia="Arial" w:hAnsi="Times New Roman" w:cs="Times New Roman"/>
          <w:b/>
          <w:sz w:val="23"/>
          <w:szCs w:val="23"/>
        </w:rPr>
      </w:pPr>
      <w:r w:rsidRPr="00CF46E8">
        <w:rPr>
          <w:rFonts w:ascii="Times New Roman" w:eastAsia="Arial" w:hAnsi="Times New Roman" w:cs="Times New Roman"/>
          <w:b/>
          <w:sz w:val="23"/>
          <w:szCs w:val="23"/>
        </w:rPr>
        <w:t>4. Risk Plan Maintenance</w:t>
      </w:r>
    </w:p>
    <w:p w:rsidR="00505276" w:rsidRPr="009B056F" w:rsidRDefault="007115B3" w:rsidP="00CF46E8">
      <w:pPr>
        <w:spacing w:line="480" w:lineRule="auto"/>
        <w:ind w:right="20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To assure the methods for maintaining or updating the risk plan of the project there will be numerous types of testing that will be done by software testers to ensure the high qualit</w:t>
      </w:r>
      <w:r w:rsidR="00505276" w:rsidRPr="009B056F">
        <w:rPr>
          <w:rFonts w:ascii="Times New Roman" w:eastAsia="Arial" w:hAnsi="Times New Roman" w:cs="Times New Roman"/>
          <w:sz w:val="23"/>
          <w:szCs w:val="23"/>
        </w:rPr>
        <w:t>y of the output of the project.</w:t>
      </w:r>
    </w:p>
    <w:p w:rsidR="00505276" w:rsidRPr="009B056F" w:rsidRDefault="00505276" w:rsidP="00505276">
      <w:pPr>
        <w:spacing w:line="480" w:lineRule="auto"/>
        <w:ind w:right="200" w:firstLine="751"/>
        <w:rPr>
          <w:rFonts w:ascii="Times New Roman" w:eastAsia="Arial" w:hAnsi="Times New Roman" w:cs="Times New Roman"/>
          <w:sz w:val="23"/>
          <w:szCs w:val="23"/>
        </w:rPr>
      </w:pPr>
    </w:p>
    <w:p w:rsidR="00CC38CA" w:rsidRPr="009B056F" w:rsidRDefault="00CC38CA" w:rsidP="00505276">
      <w:pPr>
        <w:spacing w:line="480" w:lineRule="auto"/>
        <w:ind w:right="200" w:firstLine="751"/>
        <w:rPr>
          <w:rFonts w:ascii="Times New Roman" w:eastAsia="Arial" w:hAnsi="Times New Roman" w:cs="Times New Roman"/>
          <w:sz w:val="23"/>
          <w:szCs w:val="23"/>
        </w:rPr>
      </w:pPr>
    </w:p>
    <w:p w:rsidR="00CC38CA" w:rsidRPr="009B056F" w:rsidRDefault="00CC38CA" w:rsidP="00C61B04">
      <w:pPr>
        <w:spacing w:line="420" w:lineRule="auto"/>
        <w:ind w:right="200"/>
        <w:rPr>
          <w:rFonts w:ascii="Times New Roman" w:eastAsia="Arial" w:hAnsi="Times New Roman" w:cs="Times New Roman"/>
          <w:sz w:val="18"/>
        </w:rPr>
      </w:pPr>
    </w:p>
    <w:p w:rsidR="0057590C" w:rsidRPr="009B056F" w:rsidRDefault="0057590C" w:rsidP="00C61B04">
      <w:pPr>
        <w:spacing w:line="420" w:lineRule="auto"/>
        <w:ind w:right="200"/>
        <w:rPr>
          <w:rFonts w:ascii="Times New Roman" w:eastAsia="Arial" w:hAnsi="Times New Roman" w:cs="Times New Roman"/>
          <w:sz w:val="18"/>
        </w:rPr>
      </w:pPr>
    </w:p>
    <w:p w:rsidR="007115B3" w:rsidRPr="009B056F" w:rsidRDefault="007115B3" w:rsidP="00BA5395">
      <w:pPr>
        <w:pStyle w:val="Heading3"/>
        <w:numPr>
          <w:ilvl w:val="0"/>
          <w:numId w:val="10"/>
        </w:numPr>
        <w:spacing w:line="20" w:lineRule="exact"/>
        <w:rPr>
          <w:rFonts w:ascii="Times New Roman" w:hAnsi="Times New Roman"/>
        </w:rPr>
      </w:pPr>
      <w:r w:rsidRPr="009B056F">
        <w:rPr>
          <w:rFonts w:ascii="Times New Roman" w:eastAsia="Arial" w:hAnsi="Times New Roman"/>
        </w:rPr>
        <w:t xml:space="preserve"> </w:t>
      </w:r>
      <w:bookmarkStart w:id="32" w:name="_Toc511891320"/>
      <w:r w:rsidRPr="00CF46E8">
        <w:rPr>
          <w:rFonts w:ascii="Times New Roman" w:eastAsia="Arial" w:hAnsi="Times New Roman"/>
          <w:sz w:val="24"/>
        </w:rPr>
        <w:t>Risk Analysis Summary</w:t>
      </w:r>
      <w:bookmarkEnd w:id="32"/>
    </w:p>
    <w:p w:rsidR="007115B3" w:rsidRPr="00CF46E8" w:rsidRDefault="003A2F7E" w:rsidP="00CF46E8">
      <w:pPr>
        <w:spacing w:line="200" w:lineRule="exact"/>
        <w:ind w:left="360"/>
        <w:jc w:val="both"/>
        <w:rPr>
          <w:rFonts w:ascii="Times New Roman" w:eastAsia="Times New Roman" w:hAnsi="Times New Roman" w:cs="Times New Roman"/>
          <w:sz w:val="24"/>
        </w:rPr>
      </w:pPr>
      <w:r w:rsidRPr="00CF46E8">
        <w:rPr>
          <w:rFonts w:ascii="Times New Roman" w:eastAsia="Times New Roman" w:hAnsi="Times New Roman" w:cs="Times New Roman"/>
          <w:sz w:val="24"/>
        </w:rPr>
        <w:t xml:space="preserve">The team provided </w:t>
      </w:r>
      <w:r w:rsidR="00F34CCF" w:rsidRPr="00CF46E8">
        <w:rPr>
          <w:rFonts w:ascii="Times New Roman" w:eastAsia="Times New Roman" w:hAnsi="Times New Roman" w:cs="Times New Roman"/>
          <w:sz w:val="24"/>
        </w:rPr>
        <w:t>six</w:t>
      </w:r>
      <w:r w:rsidRPr="00CF46E8">
        <w:rPr>
          <w:rFonts w:ascii="Times New Roman" w:eastAsia="Times New Roman" w:hAnsi="Times New Roman" w:cs="Times New Roman"/>
          <w:sz w:val="24"/>
        </w:rPr>
        <w:t xml:space="preserve"> risks </w:t>
      </w:r>
      <w:r w:rsidR="00F34CCF" w:rsidRPr="00CF46E8">
        <w:rPr>
          <w:rFonts w:ascii="Times New Roman" w:eastAsia="Times New Roman" w:hAnsi="Times New Roman" w:cs="Times New Roman"/>
          <w:sz w:val="24"/>
        </w:rPr>
        <w:t>including their corresponding impact level and time frame based on the overall possessed impact description of the risk.</w:t>
      </w:r>
    </w:p>
    <w:p w:rsidR="007115B3" w:rsidRPr="009B056F" w:rsidRDefault="007115B3" w:rsidP="007115B3">
      <w:pPr>
        <w:spacing w:line="200" w:lineRule="exact"/>
        <w:rPr>
          <w:rFonts w:ascii="Times New Roman" w:eastAsia="Times New Roman" w:hAnsi="Times New Roman" w:cs="Times New Roman"/>
          <w:sz w:val="22"/>
        </w:rPr>
      </w:pPr>
    </w:p>
    <w:p w:rsidR="007115B3" w:rsidRPr="009B056F" w:rsidRDefault="00F34CCF" w:rsidP="007115B3">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74624" behindDoc="0" locked="0" layoutInCell="1" allowOverlap="1" wp14:anchorId="1A8B68BA" wp14:editId="713D7A37">
            <wp:simplePos x="0" y="0"/>
            <wp:positionH relativeFrom="column">
              <wp:posOffset>0</wp:posOffset>
            </wp:positionH>
            <wp:positionV relativeFrom="paragraph">
              <wp:posOffset>8255</wp:posOffset>
            </wp:positionV>
            <wp:extent cx="5943600" cy="6381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14:sizeRelH relativeFrom="page">
              <wp14:pctWidth>0</wp14:pctWidth>
            </wp14:sizeRelH>
            <wp14:sizeRelV relativeFrom="page">
              <wp14:pctHeight>0</wp14:pctHeight>
            </wp14:sizeRelV>
          </wp:anchor>
        </w:drawing>
      </w:r>
    </w:p>
    <w:p w:rsidR="007115B3" w:rsidRPr="009B056F" w:rsidRDefault="00F34CCF" w:rsidP="007115B3">
      <w:pPr>
        <w:spacing w:line="200" w:lineRule="exact"/>
        <w:rPr>
          <w:rFonts w:ascii="Times New Roman" w:eastAsia="Times New Roman" w:hAnsi="Times New Roman" w:cs="Times New Roman"/>
          <w:sz w:val="22"/>
        </w:rPr>
      </w:pPr>
      <w:r w:rsidRPr="009B056F">
        <w:rPr>
          <w:rFonts w:ascii="Times New Roman" w:eastAsia="Times New Roman" w:hAnsi="Times New Roman" w:cs="Times New Roman"/>
          <w:sz w:val="22"/>
        </w:rPr>
        <w:t>*Low = Low impact level/priority</w:t>
      </w:r>
    </w:p>
    <w:p w:rsidR="00F34CCF" w:rsidRPr="009B056F" w:rsidRDefault="00F34CCF" w:rsidP="007115B3">
      <w:pPr>
        <w:spacing w:line="200" w:lineRule="exact"/>
        <w:rPr>
          <w:rFonts w:ascii="Times New Roman" w:eastAsia="Times New Roman" w:hAnsi="Times New Roman" w:cs="Times New Roman"/>
          <w:sz w:val="22"/>
        </w:rPr>
      </w:pPr>
      <w:r w:rsidRPr="009B056F">
        <w:rPr>
          <w:rFonts w:ascii="Times New Roman" w:eastAsia="Times New Roman" w:hAnsi="Times New Roman" w:cs="Times New Roman"/>
          <w:sz w:val="22"/>
        </w:rPr>
        <w:t xml:space="preserve">*Medium = </w:t>
      </w:r>
      <w:r w:rsidR="001A6344" w:rsidRPr="009B056F">
        <w:rPr>
          <w:rFonts w:ascii="Times New Roman" w:eastAsia="Times New Roman" w:hAnsi="Times New Roman" w:cs="Times New Roman"/>
          <w:sz w:val="22"/>
        </w:rPr>
        <w:t>Medium</w:t>
      </w:r>
      <w:r w:rsidRPr="009B056F">
        <w:rPr>
          <w:rFonts w:ascii="Times New Roman" w:eastAsia="Times New Roman" w:hAnsi="Times New Roman" w:cs="Times New Roman"/>
          <w:sz w:val="22"/>
        </w:rPr>
        <w:t xml:space="preserve"> level/ priority</w:t>
      </w:r>
    </w:p>
    <w:p w:rsidR="007115B3" w:rsidRPr="009B056F" w:rsidRDefault="007115B3" w:rsidP="007115B3">
      <w:pPr>
        <w:spacing w:line="200" w:lineRule="exact"/>
        <w:rPr>
          <w:rFonts w:ascii="Times New Roman" w:eastAsia="Times New Roman" w:hAnsi="Times New Roman" w:cs="Times New Roman"/>
          <w:sz w:val="22"/>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505276" w:rsidRPr="009B056F" w:rsidRDefault="00505276" w:rsidP="007115B3">
      <w:pPr>
        <w:spacing w:line="200" w:lineRule="exact"/>
        <w:rPr>
          <w:rFonts w:ascii="Times New Roman" w:eastAsia="Times New Roman" w:hAnsi="Times New Roman" w:cs="Times New Roman"/>
        </w:rPr>
      </w:pPr>
    </w:p>
    <w:p w:rsidR="007115B3" w:rsidRPr="009B056F" w:rsidRDefault="007115B3" w:rsidP="007115B3">
      <w:pPr>
        <w:spacing w:line="3" w:lineRule="exact"/>
        <w:rPr>
          <w:rFonts w:ascii="Times New Roman" w:eastAsia="Times New Roman" w:hAnsi="Times New Roman" w:cs="Times New Roman"/>
        </w:rPr>
      </w:pPr>
      <w:bookmarkStart w:id="33" w:name="page13"/>
      <w:bookmarkEnd w:id="33"/>
    </w:p>
    <w:p w:rsidR="007115B3" w:rsidRPr="00CF46E8" w:rsidRDefault="007115B3" w:rsidP="007457E5">
      <w:pPr>
        <w:pStyle w:val="Heading3"/>
        <w:numPr>
          <w:ilvl w:val="0"/>
          <w:numId w:val="10"/>
        </w:numPr>
        <w:rPr>
          <w:rFonts w:ascii="Times New Roman" w:eastAsia="Arial" w:hAnsi="Times New Roman"/>
          <w:sz w:val="24"/>
        </w:rPr>
      </w:pPr>
      <w:r w:rsidRPr="00CF46E8">
        <w:rPr>
          <w:rFonts w:ascii="Times New Roman" w:eastAsia="Arial" w:hAnsi="Times New Roman"/>
          <w:sz w:val="24"/>
        </w:rPr>
        <w:t xml:space="preserve"> </w:t>
      </w:r>
      <w:bookmarkStart w:id="34" w:name="_Toc511891321"/>
      <w:r w:rsidRPr="00CF46E8">
        <w:rPr>
          <w:rFonts w:ascii="Times New Roman" w:eastAsia="Arial" w:hAnsi="Times New Roman"/>
          <w:sz w:val="24"/>
        </w:rPr>
        <w:t>Risk Response Summary</w:t>
      </w:r>
      <w:bookmarkEnd w:id="34"/>
    </w:p>
    <w:p w:rsidR="00284A01" w:rsidRPr="00CF46E8" w:rsidRDefault="00F34CCF" w:rsidP="00F34CCF">
      <w:pPr>
        <w:ind w:firstLine="360"/>
        <w:rPr>
          <w:rFonts w:ascii="Times New Roman" w:hAnsi="Times New Roman" w:cs="Times New Roman"/>
          <w:sz w:val="24"/>
        </w:rPr>
      </w:pPr>
      <w:r w:rsidRPr="00CF46E8">
        <w:rPr>
          <w:rFonts w:ascii="Times New Roman" w:hAnsi="Times New Roman" w:cs="Times New Roman"/>
          <w:sz w:val="24"/>
        </w:rPr>
        <w:t>The team based the risk priority on the impact level of the risk analysis summary.</w:t>
      </w:r>
    </w:p>
    <w:p w:rsidR="00284A01" w:rsidRPr="009B056F" w:rsidRDefault="00284A01" w:rsidP="00284A01">
      <w:pPr>
        <w:rPr>
          <w:rFonts w:ascii="Times New Roman" w:hAnsi="Times New Roman" w:cs="Times New Roman"/>
          <w:sz w:val="22"/>
        </w:rPr>
      </w:pPr>
    </w:p>
    <w:p w:rsidR="00284A01" w:rsidRPr="009B056F" w:rsidRDefault="00284A01" w:rsidP="00284A01">
      <w:pPr>
        <w:rPr>
          <w:rFonts w:ascii="Times New Roman" w:hAnsi="Times New Roman" w:cs="Times New Roman"/>
          <w:sz w:val="24"/>
        </w:rPr>
      </w:pPr>
      <w:r w:rsidRPr="009B056F">
        <w:rPr>
          <w:rFonts w:ascii="Times New Roman" w:hAnsi="Times New Roman" w:cs="Times New Roman"/>
          <w:sz w:val="24"/>
        </w:rPr>
        <w:t>Table 1</w:t>
      </w:r>
    </w:p>
    <w:p w:rsidR="00284A01" w:rsidRPr="009B056F" w:rsidRDefault="00A04641" w:rsidP="00284A01">
      <w:pPr>
        <w:rPr>
          <w:rFonts w:ascii="Times New Roman" w:hAnsi="Times New Roman" w:cs="Times New Roman"/>
        </w:rPr>
      </w:pPr>
      <w:r>
        <w:rPr>
          <w:noProof/>
        </w:rPr>
        <w:drawing>
          <wp:inline distT="0" distB="0" distL="0" distR="0" wp14:anchorId="334EFABF" wp14:editId="74BE79F8">
            <wp:extent cx="5943600" cy="6473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473190"/>
                    </a:xfrm>
                    <a:prstGeom prst="rect">
                      <a:avLst/>
                    </a:prstGeom>
                  </pic:spPr>
                </pic:pic>
              </a:graphicData>
            </a:graphic>
          </wp:inline>
        </w:drawing>
      </w: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Default="00A04641" w:rsidP="00284A01">
      <w:pPr>
        <w:rPr>
          <w:rFonts w:ascii="Times New Roman" w:hAnsi="Times New Roman" w:cs="Times New Roman"/>
          <w:sz w:val="24"/>
        </w:rPr>
      </w:pPr>
      <w:r>
        <w:rPr>
          <w:noProof/>
        </w:rPr>
        <w:lastRenderedPageBreak/>
        <w:drawing>
          <wp:anchor distT="0" distB="0" distL="114300" distR="114300" simplePos="0" relativeHeight="251679744" behindDoc="0" locked="0" layoutInCell="1" allowOverlap="1" wp14:anchorId="41013387" wp14:editId="66228A92">
            <wp:simplePos x="0" y="0"/>
            <wp:positionH relativeFrom="column">
              <wp:posOffset>0</wp:posOffset>
            </wp:positionH>
            <wp:positionV relativeFrom="paragraph">
              <wp:posOffset>587375</wp:posOffset>
            </wp:positionV>
            <wp:extent cx="5943600" cy="359346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93465"/>
                    </a:xfrm>
                    <a:prstGeom prst="rect">
                      <a:avLst/>
                    </a:prstGeom>
                  </pic:spPr>
                </pic:pic>
              </a:graphicData>
            </a:graphic>
            <wp14:sizeRelH relativeFrom="page">
              <wp14:pctWidth>0</wp14:pctWidth>
            </wp14:sizeRelH>
            <wp14:sizeRelV relativeFrom="page">
              <wp14:pctHeight>0</wp14:pctHeight>
            </wp14:sizeRelV>
          </wp:anchor>
        </w:drawing>
      </w:r>
      <w:r w:rsidR="00284A01" w:rsidRPr="009B056F">
        <w:rPr>
          <w:rFonts w:ascii="Times New Roman" w:hAnsi="Times New Roman" w:cs="Times New Roman"/>
          <w:sz w:val="24"/>
        </w:rPr>
        <w:t>Table 2</w:t>
      </w:r>
    </w:p>
    <w:p w:rsidR="00A04641" w:rsidRPr="009B056F" w:rsidRDefault="00A04641" w:rsidP="00284A01">
      <w:pPr>
        <w:rPr>
          <w:rFonts w:ascii="Times New Roman" w:hAnsi="Times New Roman" w:cs="Times New Roman"/>
          <w:sz w:val="24"/>
        </w:rPr>
      </w:pPr>
    </w:p>
    <w:p w:rsidR="007115B3" w:rsidRPr="009B056F" w:rsidRDefault="007115B3" w:rsidP="007115B3">
      <w:pPr>
        <w:spacing w:line="20" w:lineRule="exact"/>
        <w:rPr>
          <w:rFonts w:ascii="Times New Roman" w:eastAsia="Times New Roman" w:hAnsi="Times New Roman" w:cs="Times New Roman"/>
        </w:rPr>
      </w:pPr>
    </w:p>
    <w:p w:rsidR="007115B3" w:rsidRPr="009B056F" w:rsidRDefault="007115B3" w:rsidP="007115B3">
      <w:pPr>
        <w:spacing w:line="20" w:lineRule="exact"/>
        <w:rPr>
          <w:rFonts w:ascii="Times New Roman" w:eastAsia="Times New Roman" w:hAnsi="Times New Roman" w:cs="Times New Roman"/>
        </w:rPr>
      </w:pPr>
    </w:p>
    <w:p w:rsidR="00284A01" w:rsidRPr="009B056F" w:rsidRDefault="00284A01" w:rsidP="007115B3">
      <w:pPr>
        <w:spacing w:line="20" w:lineRule="exact"/>
        <w:rPr>
          <w:rFonts w:ascii="Times New Roman" w:eastAsia="Times New Roman" w:hAnsi="Times New Roman" w:cs="Times New Roman"/>
        </w:rPr>
      </w:pPr>
    </w:p>
    <w:p w:rsidR="00284A01" w:rsidRPr="009B056F" w:rsidRDefault="00284A01" w:rsidP="007115B3">
      <w:pPr>
        <w:spacing w:line="20" w:lineRule="exact"/>
        <w:rPr>
          <w:rFonts w:ascii="Times New Roman" w:eastAsia="Times New Roman" w:hAnsi="Times New Roman" w:cs="Times New Roman"/>
        </w:rPr>
      </w:pPr>
    </w:p>
    <w:p w:rsidR="00284A01" w:rsidRPr="009B056F" w:rsidRDefault="00284A01" w:rsidP="00774ABE">
      <w:pPr>
        <w:tabs>
          <w:tab w:val="left" w:pos="9270"/>
        </w:tabs>
        <w:spacing w:line="20" w:lineRule="exact"/>
        <w:rPr>
          <w:rFonts w:ascii="Times New Roman" w:eastAsia="Times New Roman" w:hAnsi="Times New Roman" w:cs="Times New Roman"/>
        </w:rPr>
      </w:pPr>
    </w:p>
    <w:p w:rsidR="00284A01" w:rsidRPr="009B056F" w:rsidRDefault="00284A01" w:rsidP="007115B3">
      <w:pPr>
        <w:spacing w:line="20" w:lineRule="exact"/>
        <w:rPr>
          <w:rFonts w:ascii="Times New Roman" w:eastAsia="Times New Roman" w:hAnsi="Times New Roman" w:cs="Times New Roman"/>
        </w:rPr>
        <w:sectPr w:rsidR="00284A01" w:rsidRPr="009B056F" w:rsidSect="008C3C98">
          <w:pgSz w:w="12240" w:h="15840"/>
          <w:pgMar w:top="1440" w:right="1440" w:bottom="900" w:left="1440" w:header="0" w:footer="180" w:gutter="0"/>
          <w:cols w:space="0" w:equalWidth="0">
            <w:col w:w="9360"/>
          </w:cols>
          <w:docGrid w:linePitch="360"/>
        </w:sectPr>
      </w:pPr>
    </w:p>
    <w:p w:rsidR="007115B3" w:rsidRPr="009B056F" w:rsidRDefault="007115B3" w:rsidP="00A5203E">
      <w:pPr>
        <w:pStyle w:val="Heading2"/>
        <w:rPr>
          <w:rFonts w:ascii="Times New Roman" w:hAnsi="Times New Roman"/>
          <w:i w:val="0"/>
        </w:rPr>
      </w:pPr>
      <w:bookmarkStart w:id="35" w:name="page14"/>
      <w:bookmarkStart w:id="36" w:name="_Toc511891322"/>
      <w:bookmarkEnd w:id="35"/>
      <w:r w:rsidRPr="009B056F">
        <w:rPr>
          <w:rFonts w:ascii="Times New Roman" w:hAnsi="Times New Roman"/>
          <w:i w:val="0"/>
        </w:rPr>
        <w:lastRenderedPageBreak/>
        <w:t xml:space="preserve">VII. </w:t>
      </w:r>
      <w:r w:rsidRPr="00CF46E8">
        <w:rPr>
          <w:rFonts w:ascii="Times New Roman" w:hAnsi="Times New Roman"/>
          <w:i w:val="0"/>
          <w:sz w:val="32"/>
        </w:rPr>
        <w:t>Conclusions and Recommendations</w:t>
      </w:r>
      <w:bookmarkEnd w:id="36"/>
    </w:p>
    <w:p w:rsidR="007115B3" w:rsidRPr="009B056F" w:rsidRDefault="007115B3" w:rsidP="007115B3">
      <w:pPr>
        <w:spacing w:line="390" w:lineRule="exact"/>
        <w:rPr>
          <w:rFonts w:ascii="Times New Roman" w:eastAsia="Times New Roman" w:hAnsi="Times New Roman" w:cs="Times New Roman"/>
        </w:rPr>
      </w:pPr>
    </w:p>
    <w:p w:rsidR="007115B3" w:rsidRPr="00CF46E8" w:rsidRDefault="007115B3" w:rsidP="00CF46E8">
      <w:pPr>
        <w:spacing w:line="480" w:lineRule="auto"/>
        <w:ind w:right="180" w:firstLine="751"/>
        <w:jc w:val="both"/>
        <w:rPr>
          <w:rFonts w:ascii="Times New Roman" w:eastAsia="Times New Roman" w:hAnsi="Times New Roman" w:cs="Times New Roman"/>
          <w:sz w:val="22"/>
        </w:rPr>
      </w:pPr>
      <w:r w:rsidRPr="00CF46E8">
        <w:rPr>
          <w:rFonts w:ascii="Times New Roman" w:eastAsia="Times New Roman" w:hAnsi="Times New Roman" w:cs="Times New Roman"/>
          <w:sz w:val="22"/>
        </w:rPr>
        <w:t>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a phishing sites. For the basis for costing and several details, we gathered the information from the reliable sources about the average costing in the Philippines and we estimated it. For example, the researchers used the average costing for project manager, web developer, and document specialist and divided it for 12 months and divided it again by 22 working days then multiplied it by the number of days.</w:t>
      </w:r>
    </w:p>
    <w:p w:rsidR="007115B3" w:rsidRPr="00CF46E8" w:rsidRDefault="007115B3" w:rsidP="00CF46E8">
      <w:pPr>
        <w:spacing w:line="480" w:lineRule="auto"/>
        <w:jc w:val="both"/>
        <w:rPr>
          <w:rFonts w:ascii="Times New Roman" w:eastAsia="Times New Roman" w:hAnsi="Times New Roman" w:cs="Times New Roman"/>
        </w:rPr>
      </w:pPr>
    </w:p>
    <w:p w:rsidR="007115B3" w:rsidRPr="00CF46E8" w:rsidRDefault="007115B3" w:rsidP="00CF46E8">
      <w:pPr>
        <w:spacing w:line="480" w:lineRule="auto"/>
        <w:ind w:right="180" w:firstLine="751"/>
        <w:jc w:val="both"/>
        <w:rPr>
          <w:rFonts w:ascii="Times New Roman" w:eastAsia="Times New Roman" w:hAnsi="Times New Roman" w:cs="Times New Roman"/>
          <w:sz w:val="22"/>
          <w:szCs w:val="23"/>
        </w:rPr>
      </w:pPr>
      <w:r w:rsidRPr="00CF46E8">
        <w:rPr>
          <w:rFonts w:ascii="Times New Roman" w:eastAsia="Times New Roman" w:hAnsi="Times New Roman" w:cs="Times New Roman"/>
          <w:sz w:val="22"/>
          <w:szCs w:val="23"/>
        </w:rPr>
        <w:t>To help increase the accuracy of the extension, the researchers recommend adding more features for classifying data and to work not only in chrome but also on other browsers.</w:t>
      </w:r>
    </w:p>
    <w:p w:rsidR="007115B3" w:rsidRPr="009B056F" w:rsidRDefault="007115B3" w:rsidP="00C61B04">
      <w:pPr>
        <w:spacing w:line="480" w:lineRule="auto"/>
        <w:rPr>
          <w:rFonts w:ascii="Times New Roman" w:eastAsia="Times New Roman" w:hAnsi="Times New Roman" w:cs="Times New Roman"/>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CF46E8" w:rsidRDefault="007115B3" w:rsidP="00A5203E">
      <w:pPr>
        <w:pStyle w:val="Heading2"/>
        <w:rPr>
          <w:rFonts w:ascii="Times New Roman" w:eastAsia="Arial" w:hAnsi="Times New Roman"/>
          <w:i w:val="0"/>
          <w:sz w:val="32"/>
        </w:rPr>
      </w:pPr>
      <w:bookmarkStart w:id="37" w:name="_Toc511891323"/>
      <w:r w:rsidRPr="00CF46E8">
        <w:rPr>
          <w:rFonts w:ascii="Times New Roman" w:eastAsia="Arial" w:hAnsi="Times New Roman"/>
          <w:i w:val="0"/>
          <w:sz w:val="32"/>
        </w:rPr>
        <w:lastRenderedPageBreak/>
        <w:t>VIII. Screenshot</w:t>
      </w:r>
      <w:bookmarkEnd w:id="37"/>
    </w:p>
    <w:p w:rsidR="007115B3" w:rsidRPr="009B056F" w:rsidRDefault="0085479B" w:rsidP="007115B3">
      <w:pPr>
        <w:spacing w:line="20" w:lineRule="exact"/>
        <w:rPr>
          <w:rFonts w:ascii="Times New Roman" w:eastAsia="Times New Roman" w:hAnsi="Times New Roman" w:cs="Times New Roman"/>
        </w:rPr>
      </w:pPr>
      <w:r w:rsidRPr="009B056F">
        <w:rPr>
          <w:rFonts w:ascii="Times New Roman" w:eastAsia="Arial" w:hAnsi="Times New Roman" w:cs="Times New Roman"/>
          <w:noProof/>
          <w:sz w:val="29"/>
        </w:rPr>
        <w:drawing>
          <wp:anchor distT="0" distB="0" distL="114300" distR="114300" simplePos="0" relativeHeight="251637760" behindDoc="1" locked="0" layoutInCell="1" allowOverlap="1">
            <wp:simplePos x="0" y="0"/>
            <wp:positionH relativeFrom="column">
              <wp:posOffset>-83820</wp:posOffset>
            </wp:positionH>
            <wp:positionV relativeFrom="paragraph">
              <wp:posOffset>592455</wp:posOffset>
            </wp:positionV>
            <wp:extent cx="5981065" cy="51669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065" cy="5166995"/>
                    </a:xfrm>
                    <a:prstGeom prst="rect">
                      <a:avLst/>
                    </a:prstGeom>
                    <a:noFill/>
                  </pic:spPr>
                </pic:pic>
              </a:graphicData>
            </a:graphic>
            <wp14:sizeRelH relativeFrom="page">
              <wp14:pctWidth>0</wp14:pctWidth>
            </wp14:sizeRelH>
            <wp14:sizeRelV relativeFrom="page">
              <wp14:pctHeight>0</wp14:pctHeight>
            </wp14:sizeRelV>
          </wp:anchor>
        </w:drawing>
      </w:r>
    </w:p>
    <w:p w:rsidR="007115B3" w:rsidRPr="009B056F" w:rsidRDefault="007115B3" w:rsidP="007115B3">
      <w:pPr>
        <w:spacing w:line="20" w:lineRule="exact"/>
        <w:rPr>
          <w:rFonts w:ascii="Times New Roman" w:eastAsia="Times New Roman" w:hAnsi="Times New Roman" w:cs="Times New Roman"/>
        </w:rPr>
      </w:pPr>
    </w:p>
    <w:p w:rsidR="007115B3" w:rsidRPr="009B056F" w:rsidRDefault="007115B3" w:rsidP="007115B3">
      <w:pPr>
        <w:spacing w:line="20" w:lineRule="exact"/>
        <w:rPr>
          <w:rFonts w:ascii="Times New Roman" w:eastAsia="Times New Roman" w:hAnsi="Times New Roman" w:cs="Times New Roman"/>
        </w:rPr>
        <w:sectPr w:rsidR="007115B3" w:rsidRPr="009B056F" w:rsidSect="00CD59BA">
          <w:pgSz w:w="12240" w:h="15840"/>
          <w:pgMar w:top="1406" w:right="1440" w:bottom="1440" w:left="1440" w:header="0" w:footer="360" w:gutter="0"/>
          <w:cols w:space="0" w:equalWidth="0">
            <w:col w:w="9360"/>
          </w:cols>
          <w:docGrid w:linePitch="360"/>
        </w:sectPr>
      </w:pPr>
    </w:p>
    <w:p w:rsidR="007115B3" w:rsidRPr="00CF46E8" w:rsidRDefault="00A5203E" w:rsidP="00A5203E">
      <w:pPr>
        <w:pStyle w:val="Heading2"/>
        <w:rPr>
          <w:rFonts w:ascii="Times New Roman" w:hAnsi="Times New Roman"/>
          <w:i w:val="0"/>
          <w:sz w:val="32"/>
        </w:rPr>
      </w:pPr>
      <w:bookmarkStart w:id="38" w:name="page15"/>
      <w:bookmarkStart w:id="39" w:name="_Toc511891324"/>
      <w:bookmarkEnd w:id="38"/>
      <w:r w:rsidRPr="00CF46E8">
        <w:rPr>
          <w:rFonts w:ascii="Times New Roman" w:hAnsi="Times New Roman"/>
          <w:i w:val="0"/>
          <w:sz w:val="32"/>
        </w:rPr>
        <w:lastRenderedPageBreak/>
        <w:t>IX</w:t>
      </w:r>
      <w:r w:rsidR="007115B3" w:rsidRPr="00CF46E8">
        <w:rPr>
          <w:rFonts w:ascii="Times New Roman" w:hAnsi="Times New Roman"/>
          <w:i w:val="0"/>
          <w:sz w:val="32"/>
        </w:rPr>
        <w:t>.</w:t>
      </w:r>
      <w:r w:rsidR="007457E5" w:rsidRPr="00CF46E8">
        <w:rPr>
          <w:rFonts w:ascii="Times New Roman" w:hAnsi="Times New Roman"/>
          <w:i w:val="0"/>
          <w:sz w:val="32"/>
        </w:rPr>
        <w:t xml:space="preserve"> </w:t>
      </w:r>
      <w:r w:rsidR="007115B3" w:rsidRPr="00CF46E8">
        <w:rPr>
          <w:rFonts w:ascii="Times New Roman" w:hAnsi="Times New Roman"/>
          <w:i w:val="0"/>
          <w:sz w:val="32"/>
        </w:rPr>
        <w:t>References</w:t>
      </w:r>
      <w:bookmarkEnd w:id="39"/>
    </w:p>
    <w:p w:rsidR="007115B3" w:rsidRPr="009B056F" w:rsidRDefault="007115B3" w:rsidP="007115B3">
      <w:pPr>
        <w:spacing w:line="65" w:lineRule="exact"/>
        <w:rPr>
          <w:rFonts w:ascii="Times New Roman" w:eastAsia="Times New Roman" w:hAnsi="Times New Roman" w:cs="Times New Roman"/>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ARIAS, J. (2017, October 4). Inquirer.net. Retrieved from Preen:</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http://preen.inquirer.net/58185/a - list-of-mocha-</w:t>
      </w:r>
      <w:proofErr w:type="spellStart"/>
      <w:r w:rsidRPr="00CF46E8">
        <w:rPr>
          <w:rFonts w:ascii="Times New Roman" w:hAnsi="Times New Roman" w:cs="Times New Roman"/>
          <w:sz w:val="23"/>
          <w:szCs w:val="23"/>
        </w:rPr>
        <w:t>usons</w:t>
      </w:r>
      <w:proofErr w:type="spellEnd"/>
      <w:r w:rsidRPr="00CF46E8">
        <w:rPr>
          <w:rFonts w:ascii="Times New Roman" w:hAnsi="Times New Roman" w:cs="Times New Roman"/>
          <w:sz w:val="23"/>
          <w:szCs w:val="23"/>
        </w:rPr>
        <w:t>-fake-news-posts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Baljit Singh Saini, A. B. (n.d.). A Review of Bot Protection using CAPTCHA for Web Security.</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IOSR Journal of Computer Engineering.</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Bisson, D. (2015, September 13). The State of Security. Retrieved from tripwire: https://www.tripwire.com/state-of-security/security-data-protection/cyber-security/most-suspicious-tlds-revealed-by-blue-coat-systems/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Dezyre</w:t>
      </w:r>
      <w:proofErr w:type="spellEnd"/>
      <w:r w:rsidRPr="00CF46E8">
        <w:rPr>
          <w:rFonts w:ascii="Times New Roman" w:hAnsi="Times New Roman" w:cs="Times New Roman"/>
          <w:sz w:val="23"/>
          <w:szCs w:val="23"/>
        </w:rPr>
        <w:t xml:space="preserve">. (2017, June 20). Retrieved from </w:t>
      </w:r>
      <w:proofErr w:type="spellStart"/>
      <w:r w:rsidRPr="00CF46E8">
        <w:rPr>
          <w:rFonts w:ascii="Times New Roman" w:hAnsi="Times New Roman" w:cs="Times New Roman"/>
          <w:sz w:val="23"/>
          <w:szCs w:val="23"/>
        </w:rPr>
        <w:t>dezyre</w:t>
      </w:r>
      <w:proofErr w:type="spellEnd"/>
      <w:r w:rsidRPr="00CF46E8">
        <w:rPr>
          <w:rFonts w:ascii="Times New Roman" w:hAnsi="Times New Roman" w:cs="Times New Roman"/>
          <w:sz w:val="23"/>
          <w:szCs w:val="23"/>
        </w:rPr>
        <w:t>:</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https://www.dezyre.com/article/top-10-machine-learning-algorithms/202</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Eugene Kiely, L. R. (2016, November 18). </w:t>
      </w:r>
      <w:proofErr w:type="spellStart"/>
      <w:r w:rsidRPr="00CF46E8">
        <w:rPr>
          <w:rFonts w:ascii="Times New Roman" w:hAnsi="Times New Roman" w:cs="Times New Roman"/>
          <w:sz w:val="23"/>
          <w:szCs w:val="23"/>
        </w:rPr>
        <w:t>FactCheck</w:t>
      </w:r>
      <w:proofErr w:type="spellEnd"/>
      <w:r w:rsidRPr="00CF46E8">
        <w:rPr>
          <w:rFonts w:ascii="Times New Roman" w:hAnsi="Times New Roman" w:cs="Times New Roman"/>
          <w:sz w:val="23"/>
          <w:szCs w:val="23"/>
        </w:rPr>
        <w:t xml:space="preserve"> .org. Retrieved</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from</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http://www.factcheck.org/2016/11/how -to-s pot-fake-news/ Google. (n.d.). Retrieved from Google </w:t>
      </w:r>
      <w:proofErr w:type="spellStart"/>
      <w:r w:rsidRPr="00CF46E8">
        <w:rPr>
          <w:rFonts w:ascii="Times New Roman" w:hAnsi="Times New Roman" w:cs="Times New Roman"/>
          <w:sz w:val="23"/>
          <w:szCs w:val="23"/>
        </w:rPr>
        <w:t>reCAPTCHA</w:t>
      </w:r>
      <w:proofErr w:type="spellEnd"/>
      <w:r w:rsidRPr="00CF46E8">
        <w:rPr>
          <w:rFonts w:ascii="Times New Roman" w:hAnsi="Times New Roman" w:cs="Times New Roman"/>
          <w:sz w:val="23"/>
          <w:szCs w:val="23"/>
        </w:rPr>
        <w:t xml:space="preserve">: https://www.google.com/recaptcha/intro/android.htm l Greg. (2017, January 24). </w:t>
      </w:r>
      <w:proofErr w:type="spellStart"/>
      <w:r w:rsidRPr="00CF46E8">
        <w:rPr>
          <w:rFonts w:ascii="Times New Roman" w:hAnsi="Times New Roman" w:cs="Times New Roman"/>
          <w:sz w:val="23"/>
          <w:szCs w:val="23"/>
        </w:rPr>
        <w:t>yhat</w:t>
      </w:r>
      <w:proofErr w:type="spellEnd"/>
      <w:r w:rsidRPr="00CF46E8">
        <w:rPr>
          <w:rFonts w:ascii="Times New Roman" w:hAnsi="Times New Roman" w:cs="Times New Roman"/>
          <w:sz w:val="23"/>
          <w:szCs w:val="23"/>
        </w:rPr>
        <w:t xml:space="preserve">. Retrieved from </w:t>
      </w:r>
      <w:proofErr w:type="spellStart"/>
      <w:r w:rsidRPr="00CF46E8">
        <w:rPr>
          <w:rFonts w:ascii="Times New Roman" w:hAnsi="Times New Roman" w:cs="Times New Roman"/>
          <w:sz w:val="23"/>
          <w:szCs w:val="23"/>
        </w:rPr>
        <w:t>yhat</w:t>
      </w:r>
      <w:proofErr w:type="spellEnd"/>
      <w:r w:rsidRPr="00CF46E8">
        <w:rPr>
          <w:rFonts w:ascii="Times New Roman" w:hAnsi="Times New Roman" w:cs="Times New Roman"/>
          <w:sz w:val="23"/>
          <w:szCs w:val="23"/>
        </w:rPr>
        <w:t>:</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http://blog.yhat.com/posts/why - support-vector-machine.html</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Howell, J. (n.d.). Research Gate. Retrieved from Research Gate: https://www.researchgate.net/scientific</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contributions/10074391_Jon_Howell IBM. (n.d.). Retrieved from IBM knowledge center:</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https://www.ibm.com/support/knowledgecenter/en/SS3RA7_15.</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0.0/</w:t>
      </w:r>
      <w:proofErr w:type="spellStart"/>
      <w:r w:rsidRPr="00CF46E8">
        <w:rPr>
          <w:rFonts w:ascii="Times New Roman" w:hAnsi="Times New Roman" w:cs="Times New Roman"/>
          <w:sz w:val="23"/>
          <w:szCs w:val="23"/>
        </w:rPr>
        <w:t>com.ibm.spss.modeler.help</w:t>
      </w:r>
      <w:proofErr w:type="spellEnd"/>
      <w:r w:rsidRPr="00CF46E8">
        <w:rPr>
          <w:rFonts w:ascii="Times New Roman" w:hAnsi="Times New Roman" w:cs="Times New Roman"/>
          <w:sz w:val="23"/>
          <w:szCs w:val="23"/>
        </w:rPr>
        <w:t>/s vm_howwork.htm Machine Learning 101. (n.d.). Retrieved from Medium:</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https://medium.com/machine-learning-101/chapter-2-svm -support - vector-machine-theory-f0812effc72</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Mark Verstraete1, D. E. (n.d.). Identifying and Countering </w:t>
      </w:r>
      <w:proofErr w:type="spellStart"/>
      <w:r w:rsidRPr="00CF46E8">
        <w:rPr>
          <w:rFonts w:ascii="Times New Roman" w:hAnsi="Times New Roman" w:cs="Times New Roman"/>
          <w:sz w:val="23"/>
          <w:szCs w:val="23"/>
        </w:rPr>
        <w:t>fak</w:t>
      </w:r>
      <w:proofErr w:type="spellEnd"/>
      <w:r w:rsidRPr="00CF46E8">
        <w:rPr>
          <w:rFonts w:ascii="Times New Roman" w:hAnsi="Times New Roman" w:cs="Times New Roman"/>
          <w:sz w:val="23"/>
          <w:szCs w:val="23"/>
        </w:rPr>
        <w:t xml:space="preserve"> e news. Retrieved from https://webcache.googleusercontent.com/search?q=cache:JZsN3vbXxE4J:https://law.a rizona.edu/sites/default/files/asset/document/fakenewsfinal.pdf+&amp;cd=2&amp;hl=en&amp;ct =</w:t>
      </w:r>
      <w:proofErr w:type="spellStart"/>
      <w:r w:rsidRPr="00CF46E8">
        <w:rPr>
          <w:rFonts w:ascii="Times New Roman" w:hAnsi="Times New Roman" w:cs="Times New Roman"/>
          <w:sz w:val="23"/>
          <w:szCs w:val="23"/>
        </w:rPr>
        <w:t>clnk&amp;gl</w:t>
      </w:r>
      <w:proofErr w:type="spellEnd"/>
      <w:r w:rsidRPr="00CF46E8">
        <w:rPr>
          <w:rFonts w:ascii="Times New Roman" w:hAnsi="Times New Roman" w:cs="Times New Roman"/>
          <w:sz w:val="23"/>
          <w:szCs w:val="23"/>
        </w:rPr>
        <w:t>=</w:t>
      </w:r>
      <w:proofErr w:type="spellStart"/>
      <w:r w:rsidRPr="00CF46E8">
        <w:rPr>
          <w:rFonts w:ascii="Times New Roman" w:hAnsi="Times New Roman" w:cs="Times New Roman"/>
          <w:sz w:val="23"/>
          <w:szCs w:val="23"/>
        </w:rPr>
        <w:t>ph</w:t>
      </w:r>
      <w:proofErr w:type="spellEnd"/>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McIntire, G. (n.d.). Machine Learning Finds “</w:t>
      </w:r>
      <w:proofErr w:type="spellStart"/>
      <w:r w:rsidRPr="00CF46E8">
        <w:rPr>
          <w:rFonts w:ascii="Times New Roman" w:hAnsi="Times New Roman" w:cs="Times New Roman"/>
          <w:sz w:val="23"/>
          <w:szCs w:val="23"/>
        </w:rPr>
        <w:t>Fak</w:t>
      </w:r>
      <w:proofErr w:type="spellEnd"/>
      <w:r w:rsidRPr="00CF46E8">
        <w:rPr>
          <w:rFonts w:ascii="Times New Roman" w:hAnsi="Times New Roman" w:cs="Times New Roman"/>
          <w:sz w:val="23"/>
          <w:szCs w:val="23"/>
        </w:rPr>
        <w:t xml:space="preserve"> e News” with 88% Accuracy. Retrieved from </w:t>
      </w:r>
      <w:proofErr w:type="spellStart"/>
      <w:r w:rsidRPr="00CF46E8">
        <w:rPr>
          <w:rFonts w:ascii="Times New Roman" w:hAnsi="Times New Roman" w:cs="Times New Roman"/>
          <w:sz w:val="23"/>
          <w:szCs w:val="23"/>
        </w:rPr>
        <w:t>KDnugget</w:t>
      </w:r>
      <w:proofErr w:type="spellEnd"/>
      <w:r w:rsidRPr="00CF46E8">
        <w:rPr>
          <w:rFonts w:ascii="Times New Roman" w:hAnsi="Times New Roman" w:cs="Times New Roman"/>
          <w:sz w:val="23"/>
          <w:szCs w:val="23"/>
        </w:rPr>
        <w:t>: http://www.kdnuggets.com/2017/04/machine -learning-fake-news-accuracy.html</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Media Insight Project. (2016, March 17). American Express Institute. Retrieved from https://www.americanpressinstitute.org/publications/reports/survey -research/trust-news/</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Novotny, E. (2017, August 1). </w:t>
      </w:r>
      <w:proofErr w:type="spellStart"/>
      <w:r w:rsidRPr="00CF46E8">
        <w:rPr>
          <w:rFonts w:ascii="Times New Roman" w:hAnsi="Times New Roman" w:cs="Times New Roman"/>
          <w:sz w:val="23"/>
          <w:szCs w:val="23"/>
        </w:rPr>
        <w:t>PennState</w:t>
      </w:r>
      <w:proofErr w:type="spellEnd"/>
      <w:r w:rsidRPr="00CF46E8">
        <w:rPr>
          <w:rFonts w:ascii="Times New Roman" w:hAnsi="Times New Roman" w:cs="Times New Roman"/>
          <w:sz w:val="23"/>
          <w:szCs w:val="23"/>
        </w:rPr>
        <w:t>. Retrieved from libraries.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Opensources</w:t>
      </w:r>
      <w:proofErr w:type="spellEnd"/>
      <w:r w:rsidRPr="00CF46E8">
        <w:rPr>
          <w:rFonts w:ascii="Times New Roman" w:hAnsi="Times New Roman" w:cs="Times New Roman"/>
          <w:sz w:val="23"/>
          <w:szCs w:val="23"/>
        </w:rPr>
        <w:t xml:space="preserve">. (n.d.). Retrieved from </w:t>
      </w:r>
      <w:proofErr w:type="spellStart"/>
      <w:r w:rsidRPr="00CF46E8">
        <w:rPr>
          <w:rFonts w:ascii="Times New Roman" w:hAnsi="Times New Roman" w:cs="Times New Roman"/>
          <w:sz w:val="23"/>
          <w:szCs w:val="23"/>
        </w:rPr>
        <w:t>OpenSources</w:t>
      </w:r>
      <w:proofErr w:type="spellEnd"/>
      <w:r w:rsidRPr="00CF46E8">
        <w:rPr>
          <w:rFonts w:ascii="Times New Roman" w:hAnsi="Times New Roman" w:cs="Times New Roman"/>
          <w:sz w:val="23"/>
          <w:szCs w:val="23"/>
        </w:rPr>
        <w:t>: http://www.opensources.co/</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Palmisano, S. (2016, December 29). </w:t>
      </w:r>
      <w:proofErr w:type="spellStart"/>
      <w:r w:rsidRPr="00CF46E8">
        <w:rPr>
          <w:rFonts w:ascii="Times New Roman" w:hAnsi="Times New Roman" w:cs="Times New Roman"/>
          <w:sz w:val="23"/>
          <w:szCs w:val="23"/>
        </w:rPr>
        <w:t>EagleNews</w:t>
      </w:r>
      <w:proofErr w:type="spellEnd"/>
      <w:r w:rsidRPr="00CF46E8">
        <w:rPr>
          <w:rFonts w:ascii="Times New Roman" w:hAnsi="Times New Roman" w:cs="Times New Roman"/>
          <w:sz w:val="23"/>
          <w:szCs w:val="23"/>
        </w:rPr>
        <w:t xml:space="preserve">. Retrieved from </w:t>
      </w:r>
      <w:proofErr w:type="spellStart"/>
      <w:r w:rsidRPr="00CF46E8">
        <w:rPr>
          <w:rFonts w:ascii="Times New Roman" w:hAnsi="Times New Roman" w:cs="Times New Roman"/>
          <w:sz w:val="23"/>
          <w:szCs w:val="23"/>
        </w:rPr>
        <w:t>eaglenews</w:t>
      </w:r>
      <w:proofErr w:type="spellEnd"/>
      <w:r w:rsidRPr="00CF46E8">
        <w:rPr>
          <w:rFonts w:ascii="Times New Roman" w:hAnsi="Times New Roman" w:cs="Times New Roman"/>
          <w:sz w:val="23"/>
          <w:szCs w:val="23"/>
        </w:rPr>
        <w:t>:</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htp://eaglenews.org/opinion/fake-news-leads-to-real-problems/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lastRenderedPageBreak/>
        <w:t>Patag</w:t>
      </w:r>
      <w:proofErr w:type="spellEnd"/>
      <w:r w:rsidRPr="00CF46E8">
        <w:rPr>
          <w:rFonts w:ascii="Times New Roman" w:hAnsi="Times New Roman" w:cs="Times New Roman"/>
          <w:sz w:val="23"/>
          <w:szCs w:val="23"/>
        </w:rPr>
        <w:t>, K. J. (2017, October 4). Phil Star Global. Retrieved from Phil Star Global: http://www.philstar.com/headlines/2017/10/04/1745491/no -</w:t>
      </w:r>
      <w:proofErr w:type="spellStart"/>
      <w:r w:rsidRPr="00CF46E8">
        <w:rPr>
          <w:rFonts w:ascii="Times New Roman" w:hAnsi="Times New Roman" w:cs="Times New Roman"/>
          <w:sz w:val="23"/>
          <w:szCs w:val="23"/>
        </w:rPr>
        <w:t>govt</w:t>
      </w:r>
      <w:proofErr w:type="spellEnd"/>
      <w:r w:rsidRPr="00CF46E8">
        <w:rPr>
          <w:rFonts w:ascii="Times New Roman" w:hAnsi="Times New Roman" w:cs="Times New Roman"/>
          <w:sz w:val="23"/>
          <w:szCs w:val="23"/>
        </w:rPr>
        <w:t>-agency-monitoring-fake-news-social-media-</w:t>
      </w:r>
      <w:proofErr w:type="spellStart"/>
      <w:r w:rsidRPr="00CF46E8">
        <w:rPr>
          <w:rFonts w:ascii="Times New Roman" w:hAnsi="Times New Roman" w:cs="Times New Roman"/>
          <w:sz w:val="23"/>
          <w:szCs w:val="23"/>
        </w:rPr>
        <w:t>nbi</w:t>
      </w:r>
      <w:proofErr w:type="spellEnd"/>
      <w:r w:rsidRPr="00CF46E8">
        <w:rPr>
          <w:rFonts w:ascii="Times New Roman" w:hAnsi="Times New Roman" w:cs="Times New Roman"/>
          <w:sz w:val="23"/>
          <w:szCs w:val="23"/>
        </w:rPr>
        <w:t>-exec-says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Rappler. (2017, April 10). Retrieved from http://www.rappler.com/technology/social - media/166326-how-to-spot-fake-news-facebook</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Sathyanarayana</w:t>
      </w:r>
      <w:proofErr w:type="spellEnd"/>
      <w:r w:rsidRPr="00CF46E8">
        <w:rPr>
          <w:rFonts w:ascii="Times New Roman" w:hAnsi="Times New Roman" w:cs="Times New Roman"/>
          <w:sz w:val="23"/>
          <w:szCs w:val="23"/>
        </w:rPr>
        <w:t>, S. V. (n.d.). Data classification using Support vector. Data classification using Support vector.</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stack exchange. (n.d.). Retrieved from </w:t>
      </w:r>
      <w:proofErr w:type="spellStart"/>
      <w:r w:rsidRPr="00CF46E8">
        <w:rPr>
          <w:rFonts w:ascii="Times New Roman" w:hAnsi="Times New Roman" w:cs="Times New Roman"/>
          <w:sz w:val="23"/>
          <w:szCs w:val="23"/>
        </w:rPr>
        <w:t>crossvalidated</w:t>
      </w:r>
      <w:proofErr w:type="spellEnd"/>
      <w:r w:rsidRPr="00CF46E8">
        <w:rPr>
          <w:rFonts w:ascii="Times New Roman" w:hAnsi="Times New Roman" w:cs="Times New Roman"/>
          <w:sz w:val="23"/>
          <w:szCs w:val="23"/>
        </w:rPr>
        <w:t>:</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https://stats.stackexchange.com/questions/23391/how-does-a-su</w:t>
      </w:r>
      <w:r w:rsidR="00655951" w:rsidRPr="00CF46E8">
        <w:rPr>
          <w:rFonts w:ascii="Times New Roman" w:hAnsi="Times New Roman" w:cs="Times New Roman"/>
          <w:sz w:val="23"/>
          <w:szCs w:val="23"/>
        </w:rPr>
        <w:t xml:space="preserve">pport-vector-machine-s </w:t>
      </w:r>
      <w:proofErr w:type="spellStart"/>
      <w:r w:rsidR="00655951" w:rsidRPr="00CF46E8">
        <w:rPr>
          <w:rFonts w:ascii="Times New Roman" w:hAnsi="Times New Roman" w:cs="Times New Roman"/>
          <w:sz w:val="23"/>
          <w:szCs w:val="23"/>
        </w:rPr>
        <w:t>vm</w:t>
      </w:r>
      <w:proofErr w:type="spellEnd"/>
      <w:r w:rsidR="00655951" w:rsidRPr="00CF46E8">
        <w:rPr>
          <w:rFonts w:ascii="Times New Roman" w:hAnsi="Times New Roman" w:cs="Times New Roman"/>
          <w:sz w:val="23"/>
          <w:szCs w:val="23"/>
        </w:rPr>
        <w:t xml:space="preserve"> -work</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Stack exchange. (n.d.). Retrieved from </w:t>
      </w:r>
      <w:proofErr w:type="spellStart"/>
      <w:r w:rsidRPr="00CF46E8">
        <w:rPr>
          <w:rFonts w:ascii="Times New Roman" w:hAnsi="Times New Roman" w:cs="Times New Roman"/>
          <w:sz w:val="23"/>
          <w:szCs w:val="23"/>
        </w:rPr>
        <w:t>ComputerScience</w:t>
      </w:r>
      <w:proofErr w:type="spellEnd"/>
      <w:r w:rsidRPr="00CF46E8">
        <w:rPr>
          <w:rFonts w:ascii="Times New Roman" w:hAnsi="Times New Roman" w:cs="Times New Roman"/>
          <w:sz w:val="23"/>
          <w:szCs w:val="23"/>
        </w:rPr>
        <w:t xml:space="preserve">: https://cs.stackexchange.com/questions/10304/which-classifier-is-more-accurate-for-a-s </w:t>
      </w:r>
      <w:proofErr w:type="spellStart"/>
      <w:r w:rsidRPr="00CF46E8">
        <w:rPr>
          <w:rFonts w:ascii="Times New Roman" w:hAnsi="Times New Roman" w:cs="Times New Roman"/>
          <w:sz w:val="23"/>
          <w:szCs w:val="23"/>
        </w:rPr>
        <w:t>vm</w:t>
      </w:r>
      <w:proofErr w:type="spellEnd"/>
      <w:r w:rsidRPr="00CF46E8">
        <w:rPr>
          <w:rFonts w:ascii="Times New Roman" w:hAnsi="Times New Roman" w:cs="Times New Roman"/>
          <w:sz w:val="23"/>
          <w:szCs w:val="23"/>
        </w:rPr>
        <w:t>-classification</w:t>
      </w: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Stecula</w:t>
      </w:r>
      <w:proofErr w:type="spellEnd"/>
      <w:r w:rsidRPr="00CF46E8">
        <w:rPr>
          <w:rFonts w:ascii="Times New Roman" w:hAnsi="Times New Roman" w:cs="Times New Roman"/>
          <w:sz w:val="23"/>
          <w:szCs w:val="23"/>
        </w:rPr>
        <w:t xml:space="preserve">, D. (n.d.). The conversation. Retrieved from </w:t>
      </w:r>
      <w:proofErr w:type="spellStart"/>
      <w:r w:rsidRPr="00CF46E8">
        <w:rPr>
          <w:rFonts w:ascii="Times New Roman" w:hAnsi="Times New Roman" w:cs="Times New Roman"/>
          <w:sz w:val="23"/>
          <w:szCs w:val="23"/>
        </w:rPr>
        <w:t>theconversation</w:t>
      </w:r>
      <w:proofErr w:type="spellEnd"/>
      <w:r w:rsidRPr="00CF46E8">
        <w:rPr>
          <w:rFonts w:ascii="Times New Roman" w:hAnsi="Times New Roman" w:cs="Times New Roman"/>
          <w:sz w:val="23"/>
          <w:szCs w:val="23"/>
        </w:rPr>
        <w:t>: http://theconversation.com/the -</w:t>
      </w:r>
      <w:bookmarkStart w:id="40" w:name="page16"/>
      <w:bookmarkEnd w:id="40"/>
      <w:r w:rsidRPr="00CF46E8">
        <w:rPr>
          <w:rFonts w:ascii="Times New Roman" w:hAnsi="Times New Roman" w:cs="Times New Roman"/>
          <w:sz w:val="23"/>
          <w:szCs w:val="23"/>
        </w:rPr>
        <w:t>real -</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consequences-</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of-fake-news-81179</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Zimdars</w:t>
      </w:r>
      <w:proofErr w:type="spellEnd"/>
      <w:r w:rsidRPr="00CF46E8">
        <w:rPr>
          <w:rFonts w:ascii="Times New Roman" w:hAnsi="Times New Roman" w:cs="Times New Roman"/>
          <w:sz w:val="23"/>
          <w:szCs w:val="23"/>
        </w:rPr>
        <w:t xml:space="preserve">, M. (n.d.). </w:t>
      </w:r>
      <w:proofErr w:type="spellStart"/>
      <w:r w:rsidRPr="00CF46E8">
        <w:rPr>
          <w:rFonts w:ascii="Times New Roman" w:hAnsi="Times New Roman" w:cs="Times New Roman"/>
          <w:sz w:val="23"/>
          <w:szCs w:val="23"/>
        </w:rPr>
        <w:t>Opensources</w:t>
      </w:r>
      <w:proofErr w:type="spellEnd"/>
      <w:r w:rsidRPr="00CF46E8">
        <w:rPr>
          <w:rFonts w:ascii="Times New Roman" w:hAnsi="Times New Roman" w:cs="Times New Roman"/>
          <w:sz w:val="23"/>
          <w:szCs w:val="23"/>
        </w:rPr>
        <w:t xml:space="preserve">. Retrieved from Opensources.co: </w:t>
      </w:r>
      <w:hyperlink r:id="rId36" w:history="1">
        <w:r w:rsidRPr="00CF46E8">
          <w:rPr>
            <w:rFonts w:ascii="Times New Roman" w:hAnsi="Times New Roman" w:cs="Times New Roman"/>
            <w:sz w:val="23"/>
            <w:szCs w:val="23"/>
          </w:rPr>
          <w:t>http://www.opensources.co/</w:t>
        </w:r>
      </w:hyperlink>
      <w:r w:rsidRPr="00CF46E8">
        <w:rPr>
          <w:rFonts w:ascii="Times New Roman" w:hAnsi="Times New Roman" w:cs="Times New Roman"/>
          <w:sz w:val="23"/>
          <w:szCs w:val="23"/>
        </w:rPr>
        <w:t xml:space="preserve"> Giovanni, C</w:t>
      </w:r>
      <w:proofErr w:type="gramStart"/>
      <w:r w:rsidRPr="00CF46E8">
        <w:rPr>
          <w:rFonts w:ascii="Times New Roman" w:hAnsi="Times New Roman" w:cs="Times New Roman"/>
          <w:sz w:val="23"/>
          <w:szCs w:val="23"/>
        </w:rPr>
        <w:t>.(</w:t>
      </w:r>
      <w:proofErr w:type="gramEnd"/>
      <w:r w:rsidRPr="00CF46E8">
        <w:rPr>
          <w:rFonts w:ascii="Times New Roman" w:hAnsi="Times New Roman" w:cs="Times New Roman"/>
          <w:sz w:val="23"/>
          <w:szCs w:val="23"/>
        </w:rPr>
        <w:t>Feb. 2017)</w:t>
      </w:r>
    </w:p>
    <w:p w:rsidR="007115B3" w:rsidRPr="00CF46E8" w:rsidRDefault="0085479B" w:rsidP="00CF46E8">
      <w:pPr>
        <w:pStyle w:val="NoSpacing"/>
        <w:rPr>
          <w:rFonts w:ascii="Times New Roman" w:hAnsi="Times New Roman" w:cs="Times New Roman"/>
          <w:sz w:val="23"/>
          <w:szCs w:val="23"/>
        </w:rPr>
      </w:pPr>
      <w:r w:rsidRPr="00CF46E8">
        <w:rPr>
          <w:rFonts w:ascii="Times New Roman" w:hAnsi="Times New Roman" w:cs="Times New Roman"/>
          <w:noProof/>
          <w:sz w:val="23"/>
          <w:szCs w:val="23"/>
        </w:rPr>
        <mc:AlternateContent>
          <mc:Choice Requires="wps">
            <w:drawing>
              <wp:anchor distT="0" distB="0" distL="114300" distR="114300" simplePos="0" relativeHeight="251641856" behindDoc="1" locked="0" layoutInCell="1" allowOverlap="1">
                <wp:simplePos x="0" y="0"/>
                <wp:positionH relativeFrom="column">
                  <wp:posOffset>5322570</wp:posOffset>
                </wp:positionH>
                <wp:positionV relativeFrom="paragraph">
                  <wp:posOffset>-168910</wp:posOffset>
                </wp:positionV>
                <wp:extent cx="28575" cy="12065"/>
                <wp:effectExtent l="0" t="3175" r="1905" b="3810"/>
                <wp:wrapNone/>
                <wp:docPr id="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F5A3E5" id="Rectangle 24" o:spid="_x0000_s1026" style="position:absolute;margin-left:419.1pt;margin-top:-13.3pt;width:2.25pt;height:.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" fillcolor="black" strokecolor="white"/>
            </w:pict>
          </mc:Fallback>
        </mc:AlternateContent>
      </w:r>
    </w:p>
    <w:p w:rsidR="007115B3" w:rsidRPr="00CF46E8" w:rsidRDefault="00655951"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educated.</w:t>
      </w:r>
      <w:r w:rsidR="007115B3" w:rsidRPr="00CF46E8">
        <w:rPr>
          <w:rFonts w:ascii="Times New Roman" w:hAnsi="Times New Roman" w:cs="Times New Roman"/>
          <w:sz w:val="23"/>
          <w:szCs w:val="23"/>
        </w:rPr>
        <w:t>Retrieved</w:t>
      </w:r>
      <w:proofErr w:type="spellEnd"/>
      <w:r w:rsidR="007115B3" w:rsidRPr="00CF46E8">
        <w:rPr>
          <w:rFonts w:ascii="Times New Roman" w:hAnsi="Times New Roman" w:cs="Times New Roman"/>
          <w:sz w:val="23"/>
          <w:szCs w:val="23"/>
        </w:rPr>
        <w:t xml:space="preserve"> from: </w:t>
      </w:r>
      <w:hyperlink r:id="rId37" w:anchor=".WlM6JlWWZpg" w:history="1">
        <w:r w:rsidR="007115B3" w:rsidRPr="00CF46E8">
          <w:rPr>
            <w:rFonts w:ascii="Times New Roman" w:hAnsi="Times New Roman" w:cs="Times New Roman"/>
            <w:sz w:val="23"/>
            <w:szCs w:val="23"/>
          </w:rPr>
          <w:t>https://www.japantimes.co.jp/news/2017/02/07/business/facebook-</w:t>
        </w:r>
      </w:hyperlink>
      <w:hyperlink r:id="rId38" w:anchor=".WlM6JlWWZpg" w:history="1">
        <w:r w:rsidR="007115B3" w:rsidRPr="00CF46E8">
          <w:rPr>
            <w:rFonts w:ascii="Times New Roman" w:hAnsi="Times New Roman" w:cs="Times New Roman"/>
            <w:sz w:val="23"/>
            <w:szCs w:val="23"/>
          </w:rPr>
          <w:t xml:space="preserve">google-testing-apps-spot-fake-news-experts-say-key-educated/#.WlM6JlWWZpg </w:t>
        </w:r>
      </w:hyperlink>
      <w:r w:rsidR="007115B3" w:rsidRPr="00CF46E8">
        <w:rPr>
          <w:rFonts w:ascii="Times New Roman" w:hAnsi="Times New Roman" w:cs="Times New Roman"/>
          <w:sz w:val="23"/>
          <w:szCs w:val="23"/>
        </w:rPr>
        <w:t xml:space="preserve">and </w:t>
      </w:r>
      <w:hyperlink r:id="rId39" w:history="1">
        <w:r w:rsidR="007115B3" w:rsidRPr="00CF46E8">
          <w:rPr>
            <w:rFonts w:ascii="Times New Roman" w:hAnsi="Times New Roman" w:cs="Times New Roman"/>
            <w:sz w:val="23"/>
            <w:szCs w:val="23"/>
          </w:rPr>
          <w:t>http://technology.inquirer.net/58483/fighting-fake-news-isnt-just-facebook-google</w:t>
        </w:r>
      </w:hyperlink>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proofErr w:type="spellStart"/>
      <w:r w:rsidRPr="00CF46E8">
        <w:rPr>
          <w:rFonts w:ascii="Times New Roman" w:hAnsi="Times New Roman" w:cs="Times New Roman"/>
          <w:sz w:val="23"/>
          <w:szCs w:val="23"/>
        </w:rPr>
        <w:t>Fillipo</w:t>
      </w:r>
      <w:proofErr w:type="spellEnd"/>
      <w:r w:rsidRPr="00CF46E8">
        <w:rPr>
          <w:rFonts w:ascii="Times New Roman" w:hAnsi="Times New Roman" w:cs="Times New Roman"/>
          <w:sz w:val="23"/>
          <w:szCs w:val="23"/>
        </w:rPr>
        <w:t xml:space="preserve">, M. (Dec. 2016) Indiana University researchers launch tool to understand spread of fake news. Retrieved from: </w:t>
      </w:r>
      <w:hyperlink r:id="rId40" w:history="1">
        <w:r w:rsidRPr="00CF46E8">
          <w:rPr>
            <w:rStyle w:val="Hyperlink"/>
            <w:rFonts w:ascii="Times New Roman" w:eastAsia="Times New Roman" w:hAnsi="Times New Roman" w:cs="Times New Roman"/>
            <w:color w:val="auto"/>
            <w:sz w:val="23"/>
            <w:szCs w:val="23"/>
            <w:u w:val="none"/>
          </w:rPr>
          <w:t>http://archive.news.indiana.edu/releases/iu/2016/12/iu-hoaxy.shtml</w:t>
        </w:r>
      </w:hyperlink>
    </w:p>
    <w:p w:rsidR="0057590C" w:rsidRPr="00CF46E8"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Project Manager, Information Technology (IT) Salary (Philippines). Retrieved from:  https://www.payscale.com/research/PH/Job=Project_Manager%2C_Information_Technology_(IT)/Salary</w:t>
      </w:r>
    </w:p>
    <w:p w:rsidR="0057590C"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Documentation Specialist Salary (Philippines). Retrieved from</w:t>
      </w:r>
      <w:r w:rsidR="00EB12C4" w:rsidRPr="00CF46E8">
        <w:rPr>
          <w:rFonts w:ascii="Times New Roman" w:hAnsi="Times New Roman" w:cs="Times New Roman"/>
          <w:sz w:val="23"/>
          <w:szCs w:val="23"/>
        </w:rPr>
        <w:t>:</w:t>
      </w:r>
      <w:r w:rsidRPr="00CF46E8">
        <w:rPr>
          <w:rFonts w:ascii="Times New Roman" w:hAnsi="Times New Roman" w:cs="Times New Roman"/>
          <w:sz w:val="23"/>
          <w:szCs w:val="23"/>
        </w:rPr>
        <w:t xml:space="preserve"> </w:t>
      </w:r>
      <w:r w:rsidR="00CF46E8" w:rsidRPr="00CF46E8">
        <w:rPr>
          <w:rFonts w:ascii="Times New Roman" w:hAnsi="Times New Roman" w:cs="Times New Roman"/>
          <w:sz w:val="23"/>
          <w:szCs w:val="23"/>
        </w:rPr>
        <w:t>https://www.payscale.com/research/PH/Job=Documentation_Specialist/Salary</w:t>
      </w:r>
    </w:p>
    <w:p w:rsidR="00CF46E8" w:rsidRPr="00CF46E8" w:rsidRDefault="00CF46E8" w:rsidP="00CF46E8">
      <w:pPr>
        <w:pStyle w:val="NoSpacing"/>
        <w:rPr>
          <w:rFonts w:ascii="Times New Roman" w:hAnsi="Times New Roman" w:cs="Times New Roman"/>
          <w:sz w:val="23"/>
          <w:szCs w:val="23"/>
        </w:rPr>
      </w:pPr>
    </w:p>
    <w:p w:rsidR="007115B3"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Web Designer &amp; Developer with PHP Skills Salary (Philippines). Retrieved from</w:t>
      </w:r>
      <w:r w:rsidR="00EB12C4" w:rsidRPr="00CF46E8">
        <w:rPr>
          <w:rFonts w:ascii="Times New Roman" w:hAnsi="Times New Roman" w:cs="Times New Roman"/>
          <w:sz w:val="23"/>
          <w:szCs w:val="23"/>
        </w:rPr>
        <w:t>:</w:t>
      </w:r>
      <w:r w:rsidRPr="00CF46E8">
        <w:rPr>
          <w:rFonts w:ascii="Times New Roman" w:hAnsi="Times New Roman" w:cs="Times New Roman"/>
          <w:sz w:val="23"/>
          <w:szCs w:val="23"/>
        </w:rPr>
        <w:t xml:space="preserve"> </w:t>
      </w:r>
      <w:r w:rsidR="00CF46E8" w:rsidRPr="00CF46E8">
        <w:rPr>
          <w:rFonts w:ascii="Times New Roman" w:hAnsi="Times New Roman" w:cs="Times New Roman"/>
          <w:sz w:val="23"/>
          <w:szCs w:val="23"/>
        </w:rPr>
        <w:t>https://www.payscale.com/research/PH/Job=Web_Designer_%26_Developer/Salary</w:t>
      </w:r>
    </w:p>
    <w:p w:rsidR="00CF46E8" w:rsidRPr="00CF46E8" w:rsidRDefault="00CF46E8" w:rsidP="00CF46E8">
      <w:pPr>
        <w:pStyle w:val="NoSpacing"/>
        <w:rPr>
          <w:rFonts w:ascii="Times New Roman" w:hAnsi="Times New Roman" w:cs="Times New Roman"/>
          <w:sz w:val="23"/>
          <w:szCs w:val="23"/>
        </w:rPr>
      </w:pPr>
    </w:p>
    <w:p w:rsidR="00066B73" w:rsidRDefault="00066B7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w:t>
      </w:r>
      <w:r w:rsidRPr="00CF46E8">
        <w:rPr>
          <w:rFonts w:ascii="Times New Roman" w:hAnsi="Times New Roman" w:cs="Times New Roman"/>
          <w:color w:val="333333"/>
          <w:sz w:val="23"/>
          <w:szCs w:val="23"/>
          <w:shd w:val="clear" w:color="auto" w:fill="FFFFFF"/>
        </w:rPr>
        <w:t xml:space="preserve"> </w:t>
      </w:r>
      <w:r w:rsidRPr="00CF46E8">
        <w:rPr>
          <w:rFonts w:ascii="Times New Roman" w:hAnsi="Times New Roman" w:cs="Times New Roman"/>
          <w:sz w:val="23"/>
          <w:szCs w:val="23"/>
        </w:rPr>
        <w:t xml:space="preserve">Project Analyst Salary. Retrieved from: </w:t>
      </w:r>
      <w:r w:rsidR="00CF46E8" w:rsidRPr="00CF46E8">
        <w:rPr>
          <w:rFonts w:ascii="Times New Roman" w:hAnsi="Times New Roman" w:cs="Times New Roman"/>
          <w:sz w:val="23"/>
          <w:szCs w:val="23"/>
        </w:rPr>
        <w:t>https://www.payscale.com/research/PH/Job=Project_Analyst/Salary</w:t>
      </w:r>
    </w:p>
    <w:p w:rsidR="00CF46E8" w:rsidRPr="00CF46E8" w:rsidRDefault="00CF46E8" w:rsidP="00CF46E8">
      <w:pPr>
        <w:pStyle w:val="NoSpacing"/>
        <w:rPr>
          <w:rFonts w:ascii="Times New Roman" w:hAnsi="Times New Roman" w:cs="Times New Roman"/>
          <w:sz w:val="23"/>
          <w:szCs w:val="23"/>
        </w:rPr>
      </w:pPr>
    </w:p>
    <w:p w:rsidR="00066B73" w:rsidRPr="00CF46E8" w:rsidRDefault="00066B7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Office365.com. Office 365 business premium. Retrieved from: https://www.microsoft.com/en-us/store/b/office365</w:t>
      </w:r>
    </w:p>
    <w:sectPr w:rsidR="00066B73" w:rsidRPr="00CF46E8" w:rsidSect="00CD59BA">
      <w:pgSz w:w="12240" w:h="15840"/>
      <w:pgMar w:top="1440" w:right="1440" w:bottom="875" w:left="1440" w:header="0" w:footer="36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1DE" w:rsidRDefault="00FF51DE" w:rsidP="003631E3">
      <w:r>
        <w:separator/>
      </w:r>
    </w:p>
  </w:endnote>
  <w:endnote w:type="continuationSeparator" w:id="0">
    <w:p w:rsidR="00FF51DE" w:rsidRDefault="00FF51DE" w:rsidP="00363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4848" w:rsidRPr="00CD59BA" w:rsidRDefault="00AF4848">
    <w:pPr>
      <w:pStyle w:val="Footer"/>
      <w:jc w:val="right"/>
      <w:rPr>
        <w:sz w:val="24"/>
      </w:rPr>
    </w:pPr>
    <w:r w:rsidRPr="00CD59BA">
      <w:rPr>
        <w:sz w:val="24"/>
      </w:rPr>
      <w:fldChar w:fldCharType="begin"/>
    </w:r>
    <w:r w:rsidRPr="00CD59BA">
      <w:rPr>
        <w:sz w:val="24"/>
      </w:rPr>
      <w:instrText xml:space="preserve"> PAGE   \* MERGEFORMAT </w:instrText>
    </w:r>
    <w:r w:rsidRPr="00CD59BA">
      <w:rPr>
        <w:sz w:val="24"/>
      </w:rPr>
      <w:fldChar w:fldCharType="separate"/>
    </w:r>
    <w:r w:rsidR="00D37AF3">
      <w:rPr>
        <w:noProof/>
        <w:sz w:val="24"/>
      </w:rPr>
      <w:t>3</w:t>
    </w:r>
    <w:r w:rsidRPr="00CD59BA">
      <w:rPr>
        <w:noProof/>
        <w:sz w:val="24"/>
      </w:rPr>
      <w:fldChar w:fldCharType="end"/>
    </w:r>
  </w:p>
  <w:p w:rsidR="00AF4848" w:rsidRDefault="00AF48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1DE" w:rsidRDefault="00FF51DE" w:rsidP="003631E3">
      <w:r>
        <w:separator/>
      </w:r>
    </w:p>
  </w:footnote>
  <w:footnote w:type="continuationSeparator" w:id="0">
    <w:p w:rsidR="00FF51DE" w:rsidRDefault="00FF51DE" w:rsidP="003631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9495CFE"/>
    <w:lvl w:ilvl="0" w:tplc="656AE962">
      <w:start w:val="9"/>
      <w:numFmt w:val="upperLetter"/>
      <w:lvlText w:val="%1."/>
      <w:lvlJc w:val="left"/>
    </w:lvl>
    <w:lvl w:ilvl="1" w:tplc="DE9EDE0C">
      <w:start w:val="1"/>
      <w:numFmt w:val="bullet"/>
      <w:lvlText w:val=""/>
      <w:lvlJc w:val="left"/>
    </w:lvl>
    <w:lvl w:ilvl="2" w:tplc="1574815A">
      <w:start w:val="1"/>
      <w:numFmt w:val="bullet"/>
      <w:lvlText w:val=""/>
      <w:lvlJc w:val="left"/>
    </w:lvl>
    <w:lvl w:ilvl="3" w:tplc="C026FB64">
      <w:start w:val="1"/>
      <w:numFmt w:val="bullet"/>
      <w:lvlText w:val=""/>
      <w:lvlJc w:val="left"/>
    </w:lvl>
    <w:lvl w:ilvl="4" w:tplc="E1E80314">
      <w:start w:val="1"/>
      <w:numFmt w:val="bullet"/>
      <w:lvlText w:val=""/>
      <w:lvlJc w:val="left"/>
    </w:lvl>
    <w:lvl w:ilvl="5" w:tplc="89201968">
      <w:start w:val="1"/>
      <w:numFmt w:val="bullet"/>
      <w:lvlText w:val=""/>
      <w:lvlJc w:val="left"/>
    </w:lvl>
    <w:lvl w:ilvl="6" w:tplc="EF400052">
      <w:start w:val="1"/>
      <w:numFmt w:val="bullet"/>
      <w:lvlText w:val=""/>
      <w:lvlJc w:val="left"/>
    </w:lvl>
    <w:lvl w:ilvl="7" w:tplc="A43874FA">
      <w:start w:val="1"/>
      <w:numFmt w:val="bullet"/>
      <w:lvlText w:val=""/>
      <w:lvlJc w:val="left"/>
    </w:lvl>
    <w:lvl w:ilvl="8" w:tplc="15D012AA">
      <w:start w:val="1"/>
      <w:numFmt w:val="bullet"/>
      <w:lvlText w:val=""/>
      <w:lvlJc w:val="left"/>
    </w:lvl>
  </w:abstractNum>
  <w:abstractNum w:abstractNumId="1">
    <w:nsid w:val="00000002"/>
    <w:multiLevelType w:val="hybridMultilevel"/>
    <w:tmpl w:val="2AE8944A"/>
    <w:lvl w:ilvl="0" w:tplc="C6E4D37E">
      <w:start w:val="1"/>
      <w:numFmt w:val="decimal"/>
      <w:lvlText w:val="%1."/>
      <w:lvlJc w:val="left"/>
    </w:lvl>
    <w:lvl w:ilvl="1" w:tplc="29AC2FFA">
      <w:start w:val="1"/>
      <w:numFmt w:val="bullet"/>
      <w:lvlText w:val=""/>
      <w:lvlJc w:val="left"/>
    </w:lvl>
    <w:lvl w:ilvl="2" w:tplc="EF5C2B6A">
      <w:start w:val="1"/>
      <w:numFmt w:val="bullet"/>
      <w:lvlText w:val=""/>
      <w:lvlJc w:val="left"/>
    </w:lvl>
    <w:lvl w:ilvl="3" w:tplc="CA603998">
      <w:start w:val="1"/>
      <w:numFmt w:val="bullet"/>
      <w:lvlText w:val=""/>
      <w:lvlJc w:val="left"/>
    </w:lvl>
    <w:lvl w:ilvl="4" w:tplc="F48E8CBA">
      <w:start w:val="1"/>
      <w:numFmt w:val="bullet"/>
      <w:lvlText w:val=""/>
      <w:lvlJc w:val="left"/>
    </w:lvl>
    <w:lvl w:ilvl="5" w:tplc="622E08D2">
      <w:start w:val="1"/>
      <w:numFmt w:val="bullet"/>
      <w:lvlText w:val=""/>
      <w:lvlJc w:val="left"/>
    </w:lvl>
    <w:lvl w:ilvl="6" w:tplc="C95C74CC">
      <w:start w:val="1"/>
      <w:numFmt w:val="bullet"/>
      <w:lvlText w:val=""/>
      <w:lvlJc w:val="left"/>
    </w:lvl>
    <w:lvl w:ilvl="7" w:tplc="5AF622E4">
      <w:start w:val="1"/>
      <w:numFmt w:val="bullet"/>
      <w:lvlText w:val=""/>
      <w:lvlJc w:val="left"/>
    </w:lvl>
    <w:lvl w:ilvl="8" w:tplc="D2106D58">
      <w:start w:val="1"/>
      <w:numFmt w:val="bullet"/>
      <w:lvlText w:val=""/>
      <w:lvlJc w:val="left"/>
    </w:lvl>
  </w:abstractNum>
  <w:abstractNum w:abstractNumId="2">
    <w:nsid w:val="00000003"/>
    <w:multiLevelType w:val="hybridMultilevel"/>
    <w:tmpl w:val="625558EC"/>
    <w:lvl w:ilvl="0" w:tplc="36B2DD14">
      <w:start w:val="1"/>
      <w:numFmt w:val="bullet"/>
      <w:lvlText w:val=""/>
      <w:lvlJc w:val="left"/>
    </w:lvl>
    <w:lvl w:ilvl="1" w:tplc="E86C02FC">
      <w:start w:val="1"/>
      <w:numFmt w:val="bullet"/>
      <w:lvlText w:val=""/>
      <w:lvlJc w:val="left"/>
    </w:lvl>
    <w:lvl w:ilvl="2" w:tplc="C10C7D70">
      <w:start w:val="1"/>
      <w:numFmt w:val="bullet"/>
      <w:lvlText w:val=""/>
      <w:lvlJc w:val="left"/>
    </w:lvl>
    <w:lvl w:ilvl="3" w:tplc="AE1E4746">
      <w:start w:val="1"/>
      <w:numFmt w:val="bullet"/>
      <w:lvlText w:val=""/>
      <w:lvlJc w:val="left"/>
    </w:lvl>
    <w:lvl w:ilvl="4" w:tplc="DE98EDD2">
      <w:start w:val="1"/>
      <w:numFmt w:val="bullet"/>
      <w:lvlText w:val=""/>
      <w:lvlJc w:val="left"/>
    </w:lvl>
    <w:lvl w:ilvl="5" w:tplc="1212B338">
      <w:start w:val="1"/>
      <w:numFmt w:val="bullet"/>
      <w:lvlText w:val=""/>
      <w:lvlJc w:val="left"/>
    </w:lvl>
    <w:lvl w:ilvl="6" w:tplc="E446D6B6">
      <w:start w:val="1"/>
      <w:numFmt w:val="bullet"/>
      <w:lvlText w:val=""/>
      <w:lvlJc w:val="left"/>
    </w:lvl>
    <w:lvl w:ilvl="7" w:tplc="9D624872">
      <w:start w:val="1"/>
      <w:numFmt w:val="bullet"/>
      <w:lvlText w:val=""/>
      <w:lvlJc w:val="left"/>
    </w:lvl>
    <w:lvl w:ilvl="8" w:tplc="AFCA8174">
      <w:start w:val="1"/>
      <w:numFmt w:val="bullet"/>
      <w:lvlText w:val=""/>
      <w:lvlJc w:val="left"/>
    </w:lvl>
  </w:abstractNum>
  <w:abstractNum w:abstractNumId="3">
    <w:nsid w:val="00000004"/>
    <w:multiLevelType w:val="hybridMultilevel"/>
    <w:tmpl w:val="238E1F28"/>
    <w:lvl w:ilvl="0" w:tplc="4C862508">
      <w:start w:val="1"/>
      <w:numFmt w:val="bullet"/>
      <w:lvlText w:val=""/>
      <w:lvlJc w:val="left"/>
    </w:lvl>
    <w:lvl w:ilvl="1" w:tplc="06ECD4C4">
      <w:start w:val="15"/>
      <w:numFmt w:val="lowerLetter"/>
      <w:lvlText w:val="%2"/>
      <w:lvlJc w:val="left"/>
    </w:lvl>
    <w:lvl w:ilvl="2" w:tplc="E168D7D6">
      <w:start w:val="1"/>
      <w:numFmt w:val="bullet"/>
      <w:lvlText w:val=""/>
      <w:lvlJc w:val="left"/>
    </w:lvl>
    <w:lvl w:ilvl="3" w:tplc="A60A55A2">
      <w:start w:val="1"/>
      <w:numFmt w:val="bullet"/>
      <w:lvlText w:val=""/>
      <w:lvlJc w:val="left"/>
    </w:lvl>
    <w:lvl w:ilvl="4" w:tplc="832A4B84">
      <w:start w:val="1"/>
      <w:numFmt w:val="bullet"/>
      <w:lvlText w:val=""/>
      <w:lvlJc w:val="left"/>
    </w:lvl>
    <w:lvl w:ilvl="5" w:tplc="708E71BA">
      <w:start w:val="1"/>
      <w:numFmt w:val="bullet"/>
      <w:lvlText w:val=""/>
      <w:lvlJc w:val="left"/>
    </w:lvl>
    <w:lvl w:ilvl="6" w:tplc="7E6EB9B0">
      <w:start w:val="1"/>
      <w:numFmt w:val="bullet"/>
      <w:lvlText w:val=""/>
      <w:lvlJc w:val="left"/>
    </w:lvl>
    <w:lvl w:ilvl="7" w:tplc="13A86668">
      <w:start w:val="1"/>
      <w:numFmt w:val="bullet"/>
      <w:lvlText w:val=""/>
      <w:lvlJc w:val="left"/>
    </w:lvl>
    <w:lvl w:ilvl="8" w:tplc="37E23EDC">
      <w:start w:val="1"/>
      <w:numFmt w:val="bullet"/>
      <w:lvlText w:val=""/>
      <w:lvlJc w:val="left"/>
    </w:lvl>
  </w:abstractNum>
  <w:abstractNum w:abstractNumId="4">
    <w:nsid w:val="00000005"/>
    <w:multiLevelType w:val="hybridMultilevel"/>
    <w:tmpl w:val="46E87CCC"/>
    <w:lvl w:ilvl="0" w:tplc="1D8261D0">
      <w:start w:val="1"/>
      <w:numFmt w:val="bullet"/>
      <w:lvlText w:val="-"/>
      <w:lvlJc w:val="left"/>
    </w:lvl>
    <w:lvl w:ilvl="1" w:tplc="E3FE09EE">
      <w:start w:val="1"/>
      <w:numFmt w:val="bullet"/>
      <w:lvlText w:val=""/>
      <w:lvlJc w:val="left"/>
    </w:lvl>
    <w:lvl w:ilvl="2" w:tplc="580EACBE">
      <w:start w:val="1"/>
      <w:numFmt w:val="bullet"/>
      <w:lvlText w:val=""/>
      <w:lvlJc w:val="left"/>
    </w:lvl>
    <w:lvl w:ilvl="3" w:tplc="88C2F706">
      <w:start w:val="1"/>
      <w:numFmt w:val="bullet"/>
      <w:lvlText w:val=""/>
      <w:lvlJc w:val="left"/>
    </w:lvl>
    <w:lvl w:ilvl="4" w:tplc="5B8EC358">
      <w:start w:val="1"/>
      <w:numFmt w:val="bullet"/>
      <w:lvlText w:val=""/>
      <w:lvlJc w:val="left"/>
    </w:lvl>
    <w:lvl w:ilvl="5" w:tplc="8E26B592">
      <w:start w:val="1"/>
      <w:numFmt w:val="bullet"/>
      <w:lvlText w:val=""/>
      <w:lvlJc w:val="left"/>
    </w:lvl>
    <w:lvl w:ilvl="6" w:tplc="535C6998">
      <w:start w:val="1"/>
      <w:numFmt w:val="bullet"/>
      <w:lvlText w:val=""/>
      <w:lvlJc w:val="left"/>
    </w:lvl>
    <w:lvl w:ilvl="7" w:tplc="753E2DF0">
      <w:start w:val="1"/>
      <w:numFmt w:val="bullet"/>
      <w:lvlText w:val=""/>
      <w:lvlJc w:val="left"/>
    </w:lvl>
    <w:lvl w:ilvl="8" w:tplc="D50CC304">
      <w:start w:val="1"/>
      <w:numFmt w:val="bullet"/>
      <w:lvlText w:val=""/>
      <w:lvlJc w:val="left"/>
    </w:lvl>
  </w:abstractNum>
  <w:abstractNum w:abstractNumId="5">
    <w:nsid w:val="0B6B3F24"/>
    <w:multiLevelType w:val="hybridMultilevel"/>
    <w:tmpl w:val="357A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A5C43"/>
    <w:multiLevelType w:val="hybridMultilevel"/>
    <w:tmpl w:val="5D5AD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7F25A38"/>
    <w:multiLevelType w:val="hybridMultilevel"/>
    <w:tmpl w:val="E1F880B2"/>
    <w:lvl w:ilvl="0" w:tplc="BD1C5B96">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8380BB9"/>
    <w:multiLevelType w:val="hybridMultilevel"/>
    <w:tmpl w:val="27A667F6"/>
    <w:lvl w:ilvl="0" w:tplc="41B8A4E4">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9">
    <w:nsid w:val="3D482A95"/>
    <w:multiLevelType w:val="hybridMultilevel"/>
    <w:tmpl w:val="E3F031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FB3BE5"/>
    <w:multiLevelType w:val="hybridMultilevel"/>
    <w:tmpl w:val="FD0666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917055"/>
    <w:multiLevelType w:val="hybridMultilevel"/>
    <w:tmpl w:val="23DAA4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81E83"/>
    <w:multiLevelType w:val="hybridMultilevel"/>
    <w:tmpl w:val="2B3C1634"/>
    <w:lvl w:ilvl="0" w:tplc="51D238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nsid w:val="4A793D5D"/>
    <w:multiLevelType w:val="hybridMultilevel"/>
    <w:tmpl w:val="226AC8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4D2884"/>
    <w:multiLevelType w:val="hybridMultilevel"/>
    <w:tmpl w:val="D990E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D27A28"/>
    <w:multiLevelType w:val="hybridMultilevel"/>
    <w:tmpl w:val="7A8235F2"/>
    <w:lvl w:ilvl="0" w:tplc="08540252">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62774C3A"/>
    <w:multiLevelType w:val="hybridMultilevel"/>
    <w:tmpl w:val="849840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1175D7"/>
    <w:multiLevelType w:val="hybridMultilevel"/>
    <w:tmpl w:val="FD0666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A50AD9"/>
    <w:multiLevelType w:val="hybridMultilevel"/>
    <w:tmpl w:val="93D00C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0C345E"/>
    <w:multiLevelType w:val="hybridMultilevel"/>
    <w:tmpl w:val="11962F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B277D0"/>
    <w:multiLevelType w:val="hybridMultilevel"/>
    <w:tmpl w:val="882ED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F3F090D"/>
    <w:multiLevelType w:val="hybridMultilevel"/>
    <w:tmpl w:val="53425A5A"/>
    <w:lvl w:ilvl="0" w:tplc="BFE8CA8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2">
    <w:nsid w:val="76DA67FC"/>
    <w:multiLevelType w:val="hybridMultilevel"/>
    <w:tmpl w:val="8280D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103362"/>
    <w:multiLevelType w:val="hybridMultilevel"/>
    <w:tmpl w:val="452057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1"/>
  </w:num>
  <w:num w:numId="7">
    <w:abstractNumId w:val="13"/>
  </w:num>
  <w:num w:numId="8">
    <w:abstractNumId w:val="17"/>
  </w:num>
  <w:num w:numId="9">
    <w:abstractNumId w:val="23"/>
  </w:num>
  <w:num w:numId="10">
    <w:abstractNumId w:val="9"/>
  </w:num>
  <w:num w:numId="11">
    <w:abstractNumId w:val="10"/>
  </w:num>
  <w:num w:numId="12">
    <w:abstractNumId w:val="7"/>
  </w:num>
  <w:num w:numId="13">
    <w:abstractNumId w:val="16"/>
  </w:num>
  <w:num w:numId="14">
    <w:abstractNumId w:val="22"/>
  </w:num>
  <w:num w:numId="15">
    <w:abstractNumId w:val="12"/>
  </w:num>
  <w:num w:numId="16">
    <w:abstractNumId w:val="8"/>
  </w:num>
  <w:num w:numId="17">
    <w:abstractNumId w:val="14"/>
  </w:num>
  <w:num w:numId="18">
    <w:abstractNumId w:val="5"/>
  </w:num>
  <w:num w:numId="19">
    <w:abstractNumId w:val="6"/>
  </w:num>
  <w:num w:numId="20">
    <w:abstractNumId w:val="20"/>
  </w:num>
  <w:num w:numId="21">
    <w:abstractNumId w:val="18"/>
  </w:num>
  <w:num w:numId="22">
    <w:abstractNumId w:val="15"/>
  </w:num>
  <w:num w:numId="23">
    <w:abstractNumId w:val="1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6B9"/>
    <w:rsid w:val="0001102A"/>
    <w:rsid w:val="00014523"/>
    <w:rsid w:val="00037B88"/>
    <w:rsid w:val="00052D78"/>
    <w:rsid w:val="00054CF0"/>
    <w:rsid w:val="00066B73"/>
    <w:rsid w:val="00094154"/>
    <w:rsid w:val="000959CE"/>
    <w:rsid w:val="000A2DEC"/>
    <w:rsid w:val="000A44CD"/>
    <w:rsid w:val="000A6E9B"/>
    <w:rsid w:val="000A6FC4"/>
    <w:rsid w:val="000B5C35"/>
    <w:rsid w:val="000F3B5C"/>
    <w:rsid w:val="000F49A1"/>
    <w:rsid w:val="001023BF"/>
    <w:rsid w:val="0012526E"/>
    <w:rsid w:val="001574E8"/>
    <w:rsid w:val="00183BD7"/>
    <w:rsid w:val="001A6344"/>
    <w:rsid w:val="001F3201"/>
    <w:rsid w:val="0027585C"/>
    <w:rsid w:val="00284A01"/>
    <w:rsid w:val="00286628"/>
    <w:rsid w:val="002955DE"/>
    <w:rsid w:val="002A46C2"/>
    <w:rsid w:val="002A7DD1"/>
    <w:rsid w:val="002D0D75"/>
    <w:rsid w:val="002E7B97"/>
    <w:rsid w:val="002F3220"/>
    <w:rsid w:val="0032511F"/>
    <w:rsid w:val="003556BF"/>
    <w:rsid w:val="00362180"/>
    <w:rsid w:val="003631E3"/>
    <w:rsid w:val="00370F22"/>
    <w:rsid w:val="00386FE3"/>
    <w:rsid w:val="003A2F7E"/>
    <w:rsid w:val="003C78A8"/>
    <w:rsid w:val="003E2B58"/>
    <w:rsid w:val="003E629B"/>
    <w:rsid w:val="004449DA"/>
    <w:rsid w:val="004676AC"/>
    <w:rsid w:val="004C7CC8"/>
    <w:rsid w:val="00505276"/>
    <w:rsid w:val="005075B8"/>
    <w:rsid w:val="00511F85"/>
    <w:rsid w:val="00514832"/>
    <w:rsid w:val="0051767E"/>
    <w:rsid w:val="00521740"/>
    <w:rsid w:val="00535EE3"/>
    <w:rsid w:val="00543295"/>
    <w:rsid w:val="005434B9"/>
    <w:rsid w:val="00571E71"/>
    <w:rsid w:val="00572A09"/>
    <w:rsid w:val="005752F1"/>
    <w:rsid w:val="0057590C"/>
    <w:rsid w:val="00586AAF"/>
    <w:rsid w:val="005A0104"/>
    <w:rsid w:val="005D0B43"/>
    <w:rsid w:val="005E6211"/>
    <w:rsid w:val="006066A7"/>
    <w:rsid w:val="006102CB"/>
    <w:rsid w:val="00652D80"/>
    <w:rsid w:val="00653191"/>
    <w:rsid w:val="00655951"/>
    <w:rsid w:val="00660DB4"/>
    <w:rsid w:val="0067424D"/>
    <w:rsid w:val="0068781E"/>
    <w:rsid w:val="006A06B9"/>
    <w:rsid w:val="006A4965"/>
    <w:rsid w:val="006A5E30"/>
    <w:rsid w:val="006C7607"/>
    <w:rsid w:val="006D1459"/>
    <w:rsid w:val="006D5717"/>
    <w:rsid w:val="006E5B89"/>
    <w:rsid w:val="006F5442"/>
    <w:rsid w:val="007115B3"/>
    <w:rsid w:val="007173CC"/>
    <w:rsid w:val="007268EE"/>
    <w:rsid w:val="0073190C"/>
    <w:rsid w:val="007457E5"/>
    <w:rsid w:val="00757E9B"/>
    <w:rsid w:val="0076598A"/>
    <w:rsid w:val="00771D62"/>
    <w:rsid w:val="00774355"/>
    <w:rsid w:val="00774ABE"/>
    <w:rsid w:val="007843CF"/>
    <w:rsid w:val="007A0C67"/>
    <w:rsid w:val="007C3E6E"/>
    <w:rsid w:val="008207C5"/>
    <w:rsid w:val="00842716"/>
    <w:rsid w:val="0085065B"/>
    <w:rsid w:val="00851332"/>
    <w:rsid w:val="0085479B"/>
    <w:rsid w:val="00864242"/>
    <w:rsid w:val="0087582C"/>
    <w:rsid w:val="00876BF3"/>
    <w:rsid w:val="00881192"/>
    <w:rsid w:val="008A2CD6"/>
    <w:rsid w:val="008B2DF3"/>
    <w:rsid w:val="008C39DB"/>
    <w:rsid w:val="008C3C98"/>
    <w:rsid w:val="008D094D"/>
    <w:rsid w:val="00912D39"/>
    <w:rsid w:val="00961915"/>
    <w:rsid w:val="00980956"/>
    <w:rsid w:val="009859BF"/>
    <w:rsid w:val="009A0D5A"/>
    <w:rsid w:val="009B056F"/>
    <w:rsid w:val="009B67FC"/>
    <w:rsid w:val="009E301E"/>
    <w:rsid w:val="009F402E"/>
    <w:rsid w:val="00A04641"/>
    <w:rsid w:val="00A14BA1"/>
    <w:rsid w:val="00A367A5"/>
    <w:rsid w:val="00A41356"/>
    <w:rsid w:val="00A5203E"/>
    <w:rsid w:val="00A71891"/>
    <w:rsid w:val="00A91C97"/>
    <w:rsid w:val="00AB4D4B"/>
    <w:rsid w:val="00AE0287"/>
    <w:rsid w:val="00AF39EF"/>
    <w:rsid w:val="00AF4848"/>
    <w:rsid w:val="00B120FA"/>
    <w:rsid w:val="00B30E76"/>
    <w:rsid w:val="00B355D9"/>
    <w:rsid w:val="00B54C93"/>
    <w:rsid w:val="00B66BBB"/>
    <w:rsid w:val="00B74174"/>
    <w:rsid w:val="00B80E5F"/>
    <w:rsid w:val="00B95B6A"/>
    <w:rsid w:val="00BA2272"/>
    <w:rsid w:val="00BA5395"/>
    <w:rsid w:val="00BE461B"/>
    <w:rsid w:val="00BE4D47"/>
    <w:rsid w:val="00C01FA3"/>
    <w:rsid w:val="00C05050"/>
    <w:rsid w:val="00C35AF9"/>
    <w:rsid w:val="00C61B04"/>
    <w:rsid w:val="00CC38CA"/>
    <w:rsid w:val="00CD59BA"/>
    <w:rsid w:val="00CF46E8"/>
    <w:rsid w:val="00D038D2"/>
    <w:rsid w:val="00D37AF3"/>
    <w:rsid w:val="00D50FE8"/>
    <w:rsid w:val="00D52998"/>
    <w:rsid w:val="00D57E25"/>
    <w:rsid w:val="00D63383"/>
    <w:rsid w:val="00D666FD"/>
    <w:rsid w:val="00D826AD"/>
    <w:rsid w:val="00DE2D6D"/>
    <w:rsid w:val="00DF3EDF"/>
    <w:rsid w:val="00E40A7C"/>
    <w:rsid w:val="00E908F5"/>
    <w:rsid w:val="00EB12C4"/>
    <w:rsid w:val="00EC518C"/>
    <w:rsid w:val="00EF2808"/>
    <w:rsid w:val="00F10484"/>
    <w:rsid w:val="00F13767"/>
    <w:rsid w:val="00F34CCF"/>
    <w:rsid w:val="00F564E2"/>
    <w:rsid w:val="00F70330"/>
    <w:rsid w:val="00F912C8"/>
    <w:rsid w:val="00F917A5"/>
    <w:rsid w:val="00FB639D"/>
    <w:rsid w:val="00FC56CB"/>
    <w:rsid w:val="00FC77BA"/>
    <w:rsid w:val="00FE475B"/>
    <w:rsid w:val="00FE4F43"/>
    <w:rsid w:val="00FF21F6"/>
    <w:rsid w:val="00FF5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2808"/>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EF2808"/>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EF2808"/>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7115B3"/>
    <w:pPr>
      <w:keepNext/>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unhideWhenUsed/>
    <w:qFormat/>
    <w:rsid w:val="00C61B04"/>
    <w:pPr>
      <w:spacing w:before="240" w:after="60"/>
      <w:outlineLvl w:val="4"/>
    </w:pPr>
    <w:rPr>
      <w:rFonts w:eastAsia="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74174"/>
    <w:rPr>
      <w:color w:val="0000FF"/>
      <w:u w:val="single"/>
    </w:rPr>
  </w:style>
  <w:style w:type="character" w:customStyle="1" w:styleId="Heading1Char">
    <w:name w:val="Heading 1 Char"/>
    <w:link w:val="Heading1"/>
    <w:uiPriority w:val="9"/>
    <w:rsid w:val="00EF2808"/>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EF280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EF2808"/>
  </w:style>
  <w:style w:type="character" w:customStyle="1" w:styleId="Heading2Char">
    <w:name w:val="Heading 2 Char"/>
    <w:link w:val="Heading2"/>
    <w:uiPriority w:val="9"/>
    <w:rsid w:val="00EF2808"/>
    <w:rPr>
      <w:rFonts w:ascii="Cambria" w:eastAsia="Times New Roman" w:hAnsi="Cambria" w:cs="Times New Roman"/>
      <w:b/>
      <w:bCs/>
      <w:i/>
      <w:iCs/>
      <w:sz w:val="28"/>
      <w:szCs w:val="28"/>
    </w:rPr>
  </w:style>
  <w:style w:type="character" w:customStyle="1" w:styleId="Heading3Char">
    <w:name w:val="Heading 3 Char"/>
    <w:link w:val="Heading3"/>
    <w:uiPriority w:val="9"/>
    <w:rsid w:val="00EF2808"/>
    <w:rPr>
      <w:rFonts w:ascii="Cambria" w:eastAsia="Times New Roman" w:hAnsi="Cambria" w:cs="Times New Roman"/>
      <w:b/>
      <w:bCs/>
      <w:sz w:val="26"/>
      <w:szCs w:val="26"/>
    </w:rPr>
  </w:style>
  <w:style w:type="character" w:customStyle="1" w:styleId="Heading4Char">
    <w:name w:val="Heading 4 Char"/>
    <w:link w:val="Heading4"/>
    <w:uiPriority w:val="9"/>
    <w:rsid w:val="007115B3"/>
    <w:rPr>
      <w:rFonts w:ascii="Calibri" w:eastAsia="Times New Roman" w:hAnsi="Calibri" w:cs="Times New Roman"/>
      <w:b/>
      <w:bCs/>
      <w:sz w:val="28"/>
      <w:szCs w:val="28"/>
    </w:rPr>
  </w:style>
  <w:style w:type="paragraph" w:styleId="TOC2">
    <w:name w:val="toc 2"/>
    <w:basedOn w:val="Normal"/>
    <w:next w:val="Normal"/>
    <w:autoRedefine/>
    <w:uiPriority w:val="39"/>
    <w:unhideWhenUsed/>
    <w:rsid w:val="007457E5"/>
    <w:pPr>
      <w:ind w:left="200"/>
    </w:pPr>
  </w:style>
  <w:style w:type="paragraph" w:styleId="TOC3">
    <w:name w:val="toc 3"/>
    <w:basedOn w:val="Normal"/>
    <w:next w:val="Normal"/>
    <w:autoRedefine/>
    <w:uiPriority w:val="39"/>
    <w:unhideWhenUsed/>
    <w:rsid w:val="007457E5"/>
    <w:pPr>
      <w:ind w:left="400"/>
    </w:pPr>
  </w:style>
  <w:style w:type="paragraph" w:styleId="Header">
    <w:name w:val="header"/>
    <w:basedOn w:val="Normal"/>
    <w:link w:val="HeaderChar"/>
    <w:uiPriority w:val="99"/>
    <w:unhideWhenUsed/>
    <w:rsid w:val="003631E3"/>
    <w:pPr>
      <w:tabs>
        <w:tab w:val="center" w:pos="4680"/>
        <w:tab w:val="right" w:pos="9360"/>
      </w:tabs>
    </w:pPr>
  </w:style>
  <w:style w:type="character" w:customStyle="1" w:styleId="HeaderChar">
    <w:name w:val="Header Char"/>
    <w:basedOn w:val="DefaultParagraphFont"/>
    <w:link w:val="Header"/>
    <w:uiPriority w:val="99"/>
    <w:rsid w:val="003631E3"/>
  </w:style>
  <w:style w:type="paragraph" w:styleId="Footer">
    <w:name w:val="footer"/>
    <w:basedOn w:val="Normal"/>
    <w:link w:val="FooterChar"/>
    <w:uiPriority w:val="99"/>
    <w:unhideWhenUsed/>
    <w:rsid w:val="003631E3"/>
    <w:pPr>
      <w:tabs>
        <w:tab w:val="center" w:pos="4680"/>
        <w:tab w:val="right" w:pos="9360"/>
      </w:tabs>
    </w:pPr>
  </w:style>
  <w:style w:type="character" w:customStyle="1" w:styleId="FooterChar">
    <w:name w:val="Footer Char"/>
    <w:basedOn w:val="DefaultParagraphFont"/>
    <w:link w:val="Footer"/>
    <w:uiPriority w:val="99"/>
    <w:rsid w:val="003631E3"/>
  </w:style>
  <w:style w:type="character" w:customStyle="1" w:styleId="Heading5Char">
    <w:name w:val="Heading 5 Char"/>
    <w:link w:val="Heading5"/>
    <w:uiPriority w:val="9"/>
    <w:rsid w:val="00C61B04"/>
    <w:rPr>
      <w:rFonts w:ascii="Calibri" w:eastAsia="Times New Roman" w:hAnsi="Calibri" w:cs="Times New Roman"/>
      <w:b/>
      <w:bCs/>
      <w:i/>
      <w:iCs/>
      <w:sz w:val="26"/>
      <w:szCs w:val="26"/>
    </w:rPr>
  </w:style>
  <w:style w:type="paragraph" w:styleId="NormalWeb">
    <w:name w:val="Normal (Web)"/>
    <w:basedOn w:val="Normal"/>
    <w:uiPriority w:val="99"/>
    <w:unhideWhenUsed/>
    <w:rsid w:val="000A6FC4"/>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57E9B"/>
    <w:rPr>
      <w:rFonts w:ascii="Tahoma" w:hAnsi="Tahoma" w:cs="Tahoma"/>
      <w:sz w:val="16"/>
      <w:szCs w:val="16"/>
    </w:rPr>
  </w:style>
  <w:style w:type="character" w:customStyle="1" w:styleId="BalloonTextChar">
    <w:name w:val="Balloon Text Char"/>
    <w:basedOn w:val="DefaultParagraphFont"/>
    <w:link w:val="BalloonText"/>
    <w:uiPriority w:val="99"/>
    <w:semiHidden/>
    <w:rsid w:val="00757E9B"/>
    <w:rPr>
      <w:rFonts w:ascii="Tahoma" w:hAnsi="Tahoma" w:cs="Tahoma"/>
      <w:sz w:val="16"/>
      <w:szCs w:val="16"/>
    </w:rPr>
  </w:style>
  <w:style w:type="paragraph" w:styleId="ListParagraph">
    <w:name w:val="List Paragraph"/>
    <w:basedOn w:val="Normal"/>
    <w:uiPriority w:val="34"/>
    <w:qFormat/>
    <w:rsid w:val="00652D80"/>
    <w:pPr>
      <w:ind w:left="720"/>
      <w:contextualSpacing/>
    </w:pPr>
  </w:style>
  <w:style w:type="paragraph" w:styleId="Caption">
    <w:name w:val="caption"/>
    <w:basedOn w:val="Normal"/>
    <w:next w:val="Normal"/>
    <w:uiPriority w:val="35"/>
    <w:unhideWhenUsed/>
    <w:qFormat/>
    <w:rsid w:val="00A14BA1"/>
    <w:pPr>
      <w:spacing w:after="200"/>
    </w:pPr>
    <w:rPr>
      <w:i/>
      <w:iCs/>
      <w:color w:val="44546A" w:themeColor="text2"/>
      <w:sz w:val="18"/>
      <w:szCs w:val="18"/>
    </w:rPr>
  </w:style>
  <w:style w:type="paragraph" w:styleId="NoSpacing">
    <w:name w:val="No Spacing"/>
    <w:uiPriority w:val="1"/>
    <w:qFormat/>
    <w:rsid w:val="00CF46E8"/>
  </w:style>
  <w:style w:type="character" w:customStyle="1" w:styleId="UnresolvedMention">
    <w:name w:val="Unresolved Mention"/>
    <w:basedOn w:val="DefaultParagraphFont"/>
    <w:uiPriority w:val="99"/>
    <w:semiHidden/>
    <w:unhideWhenUsed/>
    <w:rsid w:val="00CF46E8"/>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2808"/>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EF2808"/>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EF2808"/>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7115B3"/>
    <w:pPr>
      <w:keepNext/>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unhideWhenUsed/>
    <w:qFormat/>
    <w:rsid w:val="00C61B04"/>
    <w:pPr>
      <w:spacing w:before="240" w:after="60"/>
      <w:outlineLvl w:val="4"/>
    </w:pPr>
    <w:rPr>
      <w:rFonts w:eastAsia="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74174"/>
    <w:rPr>
      <w:color w:val="0000FF"/>
      <w:u w:val="single"/>
    </w:rPr>
  </w:style>
  <w:style w:type="character" w:customStyle="1" w:styleId="Heading1Char">
    <w:name w:val="Heading 1 Char"/>
    <w:link w:val="Heading1"/>
    <w:uiPriority w:val="9"/>
    <w:rsid w:val="00EF2808"/>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EF280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EF2808"/>
  </w:style>
  <w:style w:type="character" w:customStyle="1" w:styleId="Heading2Char">
    <w:name w:val="Heading 2 Char"/>
    <w:link w:val="Heading2"/>
    <w:uiPriority w:val="9"/>
    <w:rsid w:val="00EF2808"/>
    <w:rPr>
      <w:rFonts w:ascii="Cambria" w:eastAsia="Times New Roman" w:hAnsi="Cambria" w:cs="Times New Roman"/>
      <w:b/>
      <w:bCs/>
      <w:i/>
      <w:iCs/>
      <w:sz w:val="28"/>
      <w:szCs w:val="28"/>
    </w:rPr>
  </w:style>
  <w:style w:type="character" w:customStyle="1" w:styleId="Heading3Char">
    <w:name w:val="Heading 3 Char"/>
    <w:link w:val="Heading3"/>
    <w:uiPriority w:val="9"/>
    <w:rsid w:val="00EF2808"/>
    <w:rPr>
      <w:rFonts w:ascii="Cambria" w:eastAsia="Times New Roman" w:hAnsi="Cambria" w:cs="Times New Roman"/>
      <w:b/>
      <w:bCs/>
      <w:sz w:val="26"/>
      <w:szCs w:val="26"/>
    </w:rPr>
  </w:style>
  <w:style w:type="character" w:customStyle="1" w:styleId="Heading4Char">
    <w:name w:val="Heading 4 Char"/>
    <w:link w:val="Heading4"/>
    <w:uiPriority w:val="9"/>
    <w:rsid w:val="007115B3"/>
    <w:rPr>
      <w:rFonts w:ascii="Calibri" w:eastAsia="Times New Roman" w:hAnsi="Calibri" w:cs="Times New Roman"/>
      <w:b/>
      <w:bCs/>
      <w:sz w:val="28"/>
      <w:szCs w:val="28"/>
    </w:rPr>
  </w:style>
  <w:style w:type="paragraph" w:styleId="TOC2">
    <w:name w:val="toc 2"/>
    <w:basedOn w:val="Normal"/>
    <w:next w:val="Normal"/>
    <w:autoRedefine/>
    <w:uiPriority w:val="39"/>
    <w:unhideWhenUsed/>
    <w:rsid w:val="007457E5"/>
    <w:pPr>
      <w:ind w:left="200"/>
    </w:pPr>
  </w:style>
  <w:style w:type="paragraph" w:styleId="TOC3">
    <w:name w:val="toc 3"/>
    <w:basedOn w:val="Normal"/>
    <w:next w:val="Normal"/>
    <w:autoRedefine/>
    <w:uiPriority w:val="39"/>
    <w:unhideWhenUsed/>
    <w:rsid w:val="007457E5"/>
    <w:pPr>
      <w:ind w:left="400"/>
    </w:pPr>
  </w:style>
  <w:style w:type="paragraph" w:styleId="Header">
    <w:name w:val="header"/>
    <w:basedOn w:val="Normal"/>
    <w:link w:val="HeaderChar"/>
    <w:uiPriority w:val="99"/>
    <w:unhideWhenUsed/>
    <w:rsid w:val="003631E3"/>
    <w:pPr>
      <w:tabs>
        <w:tab w:val="center" w:pos="4680"/>
        <w:tab w:val="right" w:pos="9360"/>
      </w:tabs>
    </w:pPr>
  </w:style>
  <w:style w:type="character" w:customStyle="1" w:styleId="HeaderChar">
    <w:name w:val="Header Char"/>
    <w:basedOn w:val="DefaultParagraphFont"/>
    <w:link w:val="Header"/>
    <w:uiPriority w:val="99"/>
    <w:rsid w:val="003631E3"/>
  </w:style>
  <w:style w:type="paragraph" w:styleId="Footer">
    <w:name w:val="footer"/>
    <w:basedOn w:val="Normal"/>
    <w:link w:val="FooterChar"/>
    <w:uiPriority w:val="99"/>
    <w:unhideWhenUsed/>
    <w:rsid w:val="003631E3"/>
    <w:pPr>
      <w:tabs>
        <w:tab w:val="center" w:pos="4680"/>
        <w:tab w:val="right" w:pos="9360"/>
      </w:tabs>
    </w:pPr>
  </w:style>
  <w:style w:type="character" w:customStyle="1" w:styleId="FooterChar">
    <w:name w:val="Footer Char"/>
    <w:basedOn w:val="DefaultParagraphFont"/>
    <w:link w:val="Footer"/>
    <w:uiPriority w:val="99"/>
    <w:rsid w:val="003631E3"/>
  </w:style>
  <w:style w:type="character" w:customStyle="1" w:styleId="Heading5Char">
    <w:name w:val="Heading 5 Char"/>
    <w:link w:val="Heading5"/>
    <w:uiPriority w:val="9"/>
    <w:rsid w:val="00C61B04"/>
    <w:rPr>
      <w:rFonts w:ascii="Calibri" w:eastAsia="Times New Roman" w:hAnsi="Calibri" w:cs="Times New Roman"/>
      <w:b/>
      <w:bCs/>
      <w:i/>
      <w:iCs/>
      <w:sz w:val="26"/>
      <w:szCs w:val="26"/>
    </w:rPr>
  </w:style>
  <w:style w:type="paragraph" w:styleId="NormalWeb">
    <w:name w:val="Normal (Web)"/>
    <w:basedOn w:val="Normal"/>
    <w:uiPriority w:val="99"/>
    <w:unhideWhenUsed/>
    <w:rsid w:val="000A6FC4"/>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57E9B"/>
    <w:rPr>
      <w:rFonts w:ascii="Tahoma" w:hAnsi="Tahoma" w:cs="Tahoma"/>
      <w:sz w:val="16"/>
      <w:szCs w:val="16"/>
    </w:rPr>
  </w:style>
  <w:style w:type="character" w:customStyle="1" w:styleId="BalloonTextChar">
    <w:name w:val="Balloon Text Char"/>
    <w:basedOn w:val="DefaultParagraphFont"/>
    <w:link w:val="BalloonText"/>
    <w:uiPriority w:val="99"/>
    <w:semiHidden/>
    <w:rsid w:val="00757E9B"/>
    <w:rPr>
      <w:rFonts w:ascii="Tahoma" w:hAnsi="Tahoma" w:cs="Tahoma"/>
      <w:sz w:val="16"/>
      <w:szCs w:val="16"/>
    </w:rPr>
  </w:style>
  <w:style w:type="paragraph" w:styleId="ListParagraph">
    <w:name w:val="List Paragraph"/>
    <w:basedOn w:val="Normal"/>
    <w:uiPriority w:val="34"/>
    <w:qFormat/>
    <w:rsid w:val="00652D80"/>
    <w:pPr>
      <w:ind w:left="720"/>
      <w:contextualSpacing/>
    </w:pPr>
  </w:style>
  <w:style w:type="paragraph" w:styleId="Caption">
    <w:name w:val="caption"/>
    <w:basedOn w:val="Normal"/>
    <w:next w:val="Normal"/>
    <w:uiPriority w:val="35"/>
    <w:unhideWhenUsed/>
    <w:qFormat/>
    <w:rsid w:val="00A14BA1"/>
    <w:pPr>
      <w:spacing w:after="200"/>
    </w:pPr>
    <w:rPr>
      <w:i/>
      <w:iCs/>
      <w:color w:val="44546A" w:themeColor="text2"/>
      <w:sz w:val="18"/>
      <w:szCs w:val="18"/>
    </w:rPr>
  </w:style>
  <w:style w:type="paragraph" w:styleId="NoSpacing">
    <w:name w:val="No Spacing"/>
    <w:uiPriority w:val="1"/>
    <w:qFormat/>
    <w:rsid w:val="00CF46E8"/>
  </w:style>
  <w:style w:type="character" w:customStyle="1" w:styleId="UnresolvedMention">
    <w:name w:val="Unresolved Mention"/>
    <w:basedOn w:val="DefaultParagraphFont"/>
    <w:uiPriority w:val="99"/>
    <w:semiHidden/>
    <w:unhideWhenUsed/>
    <w:rsid w:val="00CF46E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40744">
      <w:bodyDiv w:val="1"/>
      <w:marLeft w:val="0"/>
      <w:marRight w:val="0"/>
      <w:marTop w:val="0"/>
      <w:marBottom w:val="0"/>
      <w:divBdr>
        <w:top w:val="none" w:sz="0" w:space="0" w:color="auto"/>
        <w:left w:val="none" w:sz="0" w:space="0" w:color="auto"/>
        <w:bottom w:val="none" w:sz="0" w:space="0" w:color="auto"/>
        <w:right w:val="none" w:sz="0" w:space="0" w:color="auto"/>
      </w:divBdr>
    </w:div>
    <w:div w:id="496841751">
      <w:bodyDiv w:val="1"/>
      <w:marLeft w:val="0"/>
      <w:marRight w:val="0"/>
      <w:marTop w:val="0"/>
      <w:marBottom w:val="0"/>
      <w:divBdr>
        <w:top w:val="none" w:sz="0" w:space="0" w:color="auto"/>
        <w:left w:val="none" w:sz="0" w:space="0" w:color="auto"/>
        <w:bottom w:val="none" w:sz="0" w:space="0" w:color="auto"/>
        <w:right w:val="none" w:sz="0" w:space="0" w:color="auto"/>
      </w:divBdr>
    </w:div>
    <w:div w:id="640772748">
      <w:bodyDiv w:val="1"/>
      <w:marLeft w:val="0"/>
      <w:marRight w:val="0"/>
      <w:marTop w:val="0"/>
      <w:marBottom w:val="0"/>
      <w:divBdr>
        <w:top w:val="none" w:sz="0" w:space="0" w:color="auto"/>
        <w:left w:val="none" w:sz="0" w:space="0" w:color="auto"/>
        <w:bottom w:val="none" w:sz="0" w:space="0" w:color="auto"/>
        <w:right w:val="none" w:sz="0" w:space="0" w:color="auto"/>
      </w:divBdr>
    </w:div>
    <w:div w:id="1234388266">
      <w:bodyDiv w:val="1"/>
      <w:marLeft w:val="0"/>
      <w:marRight w:val="0"/>
      <w:marTop w:val="0"/>
      <w:marBottom w:val="0"/>
      <w:divBdr>
        <w:top w:val="none" w:sz="0" w:space="0" w:color="auto"/>
        <w:left w:val="none" w:sz="0" w:space="0" w:color="auto"/>
        <w:bottom w:val="none" w:sz="0" w:space="0" w:color="auto"/>
        <w:right w:val="none" w:sz="0" w:space="0" w:color="auto"/>
      </w:divBdr>
    </w:div>
    <w:div w:id="1584222313">
      <w:bodyDiv w:val="1"/>
      <w:marLeft w:val="0"/>
      <w:marRight w:val="0"/>
      <w:marTop w:val="0"/>
      <w:marBottom w:val="0"/>
      <w:divBdr>
        <w:top w:val="none" w:sz="0" w:space="0" w:color="auto"/>
        <w:left w:val="none" w:sz="0" w:space="0" w:color="auto"/>
        <w:bottom w:val="none" w:sz="0" w:space="0" w:color="auto"/>
        <w:right w:val="none" w:sz="0" w:space="0" w:color="auto"/>
      </w:divBdr>
    </w:div>
    <w:div w:id="1772780356">
      <w:bodyDiv w:val="1"/>
      <w:marLeft w:val="0"/>
      <w:marRight w:val="0"/>
      <w:marTop w:val="0"/>
      <w:marBottom w:val="0"/>
      <w:divBdr>
        <w:top w:val="none" w:sz="0" w:space="0" w:color="auto"/>
        <w:left w:val="none" w:sz="0" w:space="0" w:color="auto"/>
        <w:bottom w:val="none" w:sz="0" w:space="0" w:color="auto"/>
        <w:right w:val="none" w:sz="0" w:space="0" w:color="auto"/>
      </w:divBdr>
    </w:div>
    <w:div w:id="1813516733">
      <w:bodyDiv w:val="1"/>
      <w:marLeft w:val="0"/>
      <w:marRight w:val="0"/>
      <w:marTop w:val="0"/>
      <w:marBottom w:val="0"/>
      <w:divBdr>
        <w:top w:val="none" w:sz="0" w:space="0" w:color="auto"/>
        <w:left w:val="none" w:sz="0" w:space="0" w:color="auto"/>
        <w:bottom w:val="none" w:sz="0" w:space="0" w:color="auto"/>
        <w:right w:val="none" w:sz="0" w:space="0" w:color="auto"/>
      </w:divBdr>
    </w:div>
    <w:div w:id="1937009299">
      <w:bodyDiv w:val="1"/>
      <w:marLeft w:val="0"/>
      <w:marRight w:val="0"/>
      <w:marTop w:val="0"/>
      <w:marBottom w:val="0"/>
      <w:divBdr>
        <w:top w:val="none" w:sz="0" w:space="0" w:color="auto"/>
        <w:left w:val="none" w:sz="0" w:space="0" w:color="auto"/>
        <w:bottom w:val="none" w:sz="0" w:space="0" w:color="auto"/>
        <w:right w:val="none" w:sz="0" w:space="0" w:color="auto"/>
      </w:divBdr>
    </w:div>
    <w:div w:id="1948388942">
      <w:bodyDiv w:val="1"/>
      <w:marLeft w:val="0"/>
      <w:marRight w:val="0"/>
      <w:marTop w:val="0"/>
      <w:marBottom w:val="0"/>
      <w:divBdr>
        <w:top w:val="none" w:sz="0" w:space="0" w:color="auto"/>
        <w:left w:val="none" w:sz="0" w:space="0" w:color="auto"/>
        <w:bottom w:val="none" w:sz="0" w:space="0" w:color="auto"/>
        <w:right w:val="none" w:sz="0" w:space="0" w:color="auto"/>
      </w:divBdr>
    </w:div>
    <w:div w:id="199788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technology.inquirer.net/58483/fighting-fake-news-isnt-just-facebook-goog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apantimes.co.jp/news/2017/02/07/business/facebook-google-testing-apps-spot-fake-news-experts-say-key-educate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japantimes.co.jp/news/2017/02/07/business/facebook-google-testing-apps-spot-fake-news-experts-say-key-educated/" TargetMode="External"/><Relationship Id="rId40" Type="http://schemas.openxmlformats.org/officeDocument/2006/relationships/hyperlink" Target="http://archive.news.indiana.edu/releases/iu/2016/12/iu-hoaxy.s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opensources.co/"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D36F094-90F8-424A-9597-F4A3ED1FC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29</Pages>
  <Words>2667</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17834</CharactersWithSpaces>
  <SharedDoc>false</SharedDoc>
  <HLinks>
    <vt:vector size="180" baseType="variant">
      <vt:variant>
        <vt:i4>3014758</vt:i4>
      </vt:variant>
      <vt:variant>
        <vt:i4>165</vt:i4>
      </vt:variant>
      <vt:variant>
        <vt:i4>0</vt:i4>
      </vt:variant>
      <vt:variant>
        <vt:i4>5</vt:i4>
      </vt:variant>
      <vt:variant>
        <vt:lpwstr>http://archive.news.indiana.edu/releases/iu/2016/12/iu-hoaxy.shtml</vt:lpwstr>
      </vt:variant>
      <vt:variant>
        <vt:lpwstr/>
      </vt:variant>
      <vt:variant>
        <vt:i4>1376285</vt:i4>
      </vt:variant>
      <vt:variant>
        <vt:i4>162</vt:i4>
      </vt:variant>
      <vt:variant>
        <vt:i4>0</vt:i4>
      </vt:variant>
      <vt:variant>
        <vt:i4>5</vt:i4>
      </vt:variant>
      <vt:variant>
        <vt:lpwstr>http://technology.inquirer.net/58483/fighting-fake-news-isnt-just-facebook-google</vt:lpwstr>
      </vt:variant>
      <vt:variant>
        <vt:lpwstr/>
      </vt:variant>
      <vt:variant>
        <vt:i4>7405673</vt:i4>
      </vt:variant>
      <vt:variant>
        <vt:i4>159</vt:i4>
      </vt:variant>
      <vt:variant>
        <vt:i4>0</vt:i4>
      </vt:variant>
      <vt:variant>
        <vt:i4>5</vt:i4>
      </vt:variant>
      <vt:variant>
        <vt:lpwstr>https://www.japantimes.co.jp/news/2017/02/07/business/facebook-google-testing-apps-spot-fake-news-experts-say-key-educated/</vt:lpwstr>
      </vt:variant>
      <vt:variant>
        <vt:lpwstr>.WlM6JlWWZpg</vt:lpwstr>
      </vt:variant>
      <vt:variant>
        <vt:i4>7405673</vt:i4>
      </vt:variant>
      <vt:variant>
        <vt:i4>156</vt:i4>
      </vt:variant>
      <vt:variant>
        <vt:i4>0</vt:i4>
      </vt:variant>
      <vt:variant>
        <vt:i4>5</vt:i4>
      </vt:variant>
      <vt:variant>
        <vt:lpwstr>https://www.japantimes.co.jp/news/2017/02/07/business/facebook-google-testing-apps-spot-fake-news-experts-say-key-educated/</vt:lpwstr>
      </vt:variant>
      <vt:variant>
        <vt:lpwstr>.WlM6JlWWZpg</vt:lpwstr>
      </vt:variant>
      <vt:variant>
        <vt:i4>8061047</vt:i4>
      </vt:variant>
      <vt:variant>
        <vt:i4>153</vt:i4>
      </vt:variant>
      <vt:variant>
        <vt:i4>0</vt:i4>
      </vt:variant>
      <vt:variant>
        <vt:i4>5</vt:i4>
      </vt:variant>
      <vt:variant>
        <vt:lpwstr>http://www.opensources.co/</vt:lpwstr>
      </vt:variant>
      <vt:variant>
        <vt:lpwstr/>
      </vt:variant>
      <vt:variant>
        <vt:i4>1572918</vt:i4>
      </vt:variant>
      <vt:variant>
        <vt:i4>146</vt:i4>
      </vt:variant>
      <vt:variant>
        <vt:i4>0</vt:i4>
      </vt:variant>
      <vt:variant>
        <vt:i4>5</vt:i4>
      </vt:variant>
      <vt:variant>
        <vt:lpwstr/>
      </vt:variant>
      <vt:variant>
        <vt:lpwstr>_Toc511824025</vt:lpwstr>
      </vt:variant>
      <vt:variant>
        <vt:i4>1572918</vt:i4>
      </vt:variant>
      <vt:variant>
        <vt:i4>140</vt:i4>
      </vt:variant>
      <vt:variant>
        <vt:i4>0</vt:i4>
      </vt:variant>
      <vt:variant>
        <vt:i4>5</vt:i4>
      </vt:variant>
      <vt:variant>
        <vt:lpwstr/>
      </vt:variant>
      <vt:variant>
        <vt:lpwstr>_Toc511824024</vt:lpwstr>
      </vt:variant>
      <vt:variant>
        <vt:i4>1572918</vt:i4>
      </vt:variant>
      <vt:variant>
        <vt:i4>134</vt:i4>
      </vt:variant>
      <vt:variant>
        <vt:i4>0</vt:i4>
      </vt:variant>
      <vt:variant>
        <vt:i4>5</vt:i4>
      </vt:variant>
      <vt:variant>
        <vt:lpwstr/>
      </vt:variant>
      <vt:variant>
        <vt:lpwstr>_Toc511824023</vt:lpwstr>
      </vt:variant>
      <vt:variant>
        <vt:i4>1572918</vt:i4>
      </vt:variant>
      <vt:variant>
        <vt:i4>128</vt:i4>
      </vt:variant>
      <vt:variant>
        <vt:i4>0</vt:i4>
      </vt:variant>
      <vt:variant>
        <vt:i4>5</vt:i4>
      </vt:variant>
      <vt:variant>
        <vt:lpwstr/>
      </vt:variant>
      <vt:variant>
        <vt:lpwstr>_Toc511824022</vt:lpwstr>
      </vt:variant>
      <vt:variant>
        <vt:i4>1572918</vt:i4>
      </vt:variant>
      <vt:variant>
        <vt:i4>122</vt:i4>
      </vt:variant>
      <vt:variant>
        <vt:i4>0</vt:i4>
      </vt:variant>
      <vt:variant>
        <vt:i4>5</vt:i4>
      </vt:variant>
      <vt:variant>
        <vt:lpwstr/>
      </vt:variant>
      <vt:variant>
        <vt:lpwstr>_Toc511824021</vt:lpwstr>
      </vt:variant>
      <vt:variant>
        <vt:i4>1572918</vt:i4>
      </vt:variant>
      <vt:variant>
        <vt:i4>116</vt:i4>
      </vt:variant>
      <vt:variant>
        <vt:i4>0</vt:i4>
      </vt:variant>
      <vt:variant>
        <vt:i4>5</vt:i4>
      </vt:variant>
      <vt:variant>
        <vt:lpwstr/>
      </vt:variant>
      <vt:variant>
        <vt:lpwstr>_Toc511824020</vt:lpwstr>
      </vt:variant>
      <vt:variant>
        <vt:i4>1769526</vt:i4>
      </vt:variant>
      <vt:variant>
        <vt:i4>110</vt:i4>
      </vt:variant>
      <vt:variant>
        <vt:i4>0</vt:i4>
      </vt:variant>
      <vt:variant>
        <vt:i4>5</vt:i4>
      </vt:variant>
      <vt:variant>
        <vt:lpwstr/>
      </vt:variant>
      <vt:variant>
        <vt:lpwstr>_Toc511824019</vt:lpwstr>
      </vt:variant>
      <vt:variant>
        <vt:i4>1769526</vt:i4>
      </vt:variant>
      <vt:variant>
        <vt:i4>104</vt:i4>
      </vt:variant>
      <vt:variant>
        <vt:i4>0</vt:i4>
      </vt:variant>
      <vt:variant>
        <vt:i4>5</vt:i4>
      </vt:variant>
      <vt:variant>
        <vt:lpwstr/>
      </vt:variant>
      <vt:variant>
        <vt:lpwstr>_Toc511824018</vt:lpwstr>
      </vt:variant>
      <vt:variant>
        <vt:i4>1769526</vt:i4>
      </vt:variant>
      <vt:variant>
        <vt:i4>98</vt:i4>
      </vt:variant>
      <vt:variant>
        <vt:i4>0</vt:i4>
      </vt:variant>
      <vt:variant>
        <vt:i4>5</vt:i4>
      </vt:variant>
      <vt:variant>
        <vt:lpwstr/>
      </vt:variant>
      <vt:variant>
        <vt:lpwstr>_Toc511824017</vt:lpwstr>
      </vt:variant>
      <vt:variant>
        <vt:i4>1769526</vt:i4>
      </vt:variant>
      <vt:variant>
        <vt:i4>92</vt:i4>
      </vt:variant>
      <vt:variant>
        <vt:i4>0</vt:i4>
      </vt:variant>
      <vt:variant>
        <vt:i4>5</vt:i4>
      </vt:variant>
      <vt:variant>
        <vt:lpwstr/>
      </vt:variant>
      <vt:variant>
        <vt:lpwstr>_Toc511824016</vt:lpwstr>
      </vt:variant>
      <vt:variant>
        <vt:i4>1769526</vt:i4>
      </vt:variant>
      <vt:variant>
        <vt:i4>86</vt:i4>
      </vt:variant>
      <vt:variant>
        <vt:i4>0</vt:i4>
      </vt:variant>
      <vt:variant>
        <vt:i4>5</vt:i4>
      </vt:variant>
      <vt:variant>
        <vt:lpwstr/>
      </vt:variant>
      <vt:variant>
        <vt:lpwstr>_Toc511824015</vt:lpwstr>
      </vt:variant>
      <vt:variant>
        <vt:i4>1769526</vt:i4>
      </vt:variant>
      <vt:variant>
        <vt:i4>80</vt:i4>
      </vt:variant>
      <vt:variant>
        <vt:i4>0</vt:i4>
      </vt:variant>
      <vt:variant>
        <vt:i4>5</vt:i4>
      </vt:variant>
      <vt:variant>
        <vt:lpwstr/>
      </vt:variant>
      <vt:variant>
        <vt:lpwstr>_Toc511824014</vt:lpwstr>
      </vt:variant>
      <vt:variant>
        <vt:i4>1769526</vt:i4>
      </vt:variant>
      <vt:variant>
        <vt:i4>74</vt:i4>
      </vt:variant>
      <vt:variant>
        <vt:i4>0</vt:i4>
      </vt:variant>
      <vt:variant>
        <vt:i4>5</vt:i4>
      </vt:variant>
      <vt:variant>
        <vt:lpwstr/>
      </vt:variant>
      <vt:variant>
        <vt:lpwstr>_Toc511824013</vt:lpwstr>
      </vt:variant>
      <vt:variant>
        <vt:i4>1769526</vt:i4>
      </vt:variant>
      <vt:variant>
        <vt:i4>68</vt:i4>
      </vt:variant>
      <vt:variant>
        <vt:i4>0</vt:i4>
      </vt:variant>
      <vt:variant>
        <vt:i4>5</vt:i4>
      </vt:variant>
      <vt:variant>
        <vt:lpwstr/>
      </vt:variant>
      <vt:variant>
        <vt:lpwstr>_Toc511824012</vt:lpwstr>
      </vt:variant>
      <vt:variant>
        <vt:i4>1769526</vt:i4>
      </vt:variant>
      <vt:variant>
        <vt:i4>62</vt:i4>
      </vt:variant>
      <vt:variant>
        <vt:i4>0</vt:i4>
      </vt:variant>
      <vt:variant>
        <vt:i4>5</vt:i4>
      </vt:variant>
      <vt:variant>
        <vt:lpwstr/>
      </vt:variant>
      <vt:variant>
        <vt:lpwstr>_Toc511824011</vt:lpwstr>
      </vt:variant>
      <vt:variant>
        <vt:i4>1769526</vt:i4>
      </vt:variant>
      <vt:variant>
        <vt:i4>56</vt:i4>
      </vt:variant>
      <vt:variant>
        <vt:i4>0</vt:i4>
      </vt:variant>
      <vt:variant>
        <vt:i4>5</vt:i4>
      </vt:variant>
      <vt:variant>
        <vt:lpwstr/>
      </vt:variant>
      <vt:variant>
        <vt:lpwstr>_Toc511824010</vt:lpwstr>
      </vt:variant>
      <vt:variant>
        <vt:i4>1703990</vt:i4>
      </vt:variant>
      <vt:variant>
        <vt:i4>50</vt:i4>
      </vt:variant>
      <vt:variant>
        <vt:i4>0</vt:i4>
      </vt:variant>
      <vt:variant>
        <vt:i4>5</vt:i4>
      </vt:variant>
      <vt:variant>
        <vt:lpwstr/>
      </vt:variant>
      <vt:variant>
        <vt:lpwstr>_Toc511824009</vt:lpwstr>
      </vt:variant>
      <vt:variant>
        <vt:i4>1703990</vt:i4>
      </vt:variant>
      <vt:variant>
        <vt:i4>44</vt:i4>
      </vt:variant>
      <vt:variant>
        <vt:i4>0</vt:i4>
      </vt:variant>
      <vt:variant>
        <vt:i4>5</vt:i4>
      </vt:variant>
      <vt:variant>
        <vt:lpwstr/>
      </vt:variant>
      <vt:variant>
        <vt:lpwstr>_Toc511824008</vt:lpwstr>
      </vt:variant>
      <vt:variant>
        <vt:i4>1703990</vt:i4>
      </vt:variant>
      <vt:variant>
        <vt:i4>38</vt:i4>
      </vt:variant>
      <vt:variant>
        <vt:i4>0</vt:i4>
      </vt:variant>
      <vt:variant>
        <vt:i4>5</vt:i4>
      </vt:variant>
      <vt:variant>
        <vt:lpwstr/>
      </vt:variant>
      <vt:variant>
        <vt:lpwstr>_Toc511824007</vt:lpwstr>
      </vt:variant>
      <vt:variant>
        <vt:i4>1703990</vt:i4>
      </vt:variant>
      <vt:variant>
        <vt:i4>32</vt:i4>
      </vt:variant>
      <vt:variant>
        <vt:i4>0</vt:i4>
      </vt:variant>
      <vt:variant>
        <vt:i4>5</vt:i4>
      </vt:variant>
      <vt:variant>
        <vt:lpwstr/>
      </vt:variant>
      <vt:variant>
        <vt:lpwstr>_Toc511824006</vt:lpwstr>
      </vt:variant>
      <vt:variant>
        <vt:i4>1703990</vt:i4>
      </vt:variant>
      <vt:variant>
        <vt:i4>26</vt:i4>
      </vt:variant>
      <vt:variant>
        <vt:i4>0</vt:i4>
      </vt:variant>
      <vt:variant>
        <vt:i4>5</vt:i4>
      </vt:variant>
      <vt:variant>
        <vt:lpwstr/>
      </vt:variant>
      <vt:variant>
        <vt:lpwstr>_Toc511824005</vt:lpwstr>
      </vt:variant>
      <vt:variant>
        <vt:i4>1703990</vt:i4>
      </vt:variant>
      <vt:variant>
        <vt:i4>20</vt:i4>
      </vt:variant>
      <vt:variant>
        <vt:i4>0</vt:i4>
      </vt:variant>
      <vt:variant>
        <vt:i4>5</vt:i4>
      </vt:variant>
      <vt:variant>
        <vt:lpwstr/>
      </vt:variant>
      <vt:variant>
        <vt:lpwstr>_Toc511824004</vt:lpwstr>
      </vt:variant>
      <vt:variant>
        <vt:i4>1703990</vt:i4>
      </vt:variant>
      <vt:variant>
        <vt:i4>14</vt:i4>
      </vt:variant>
      <vt:variant>
        <vt:i4>0</vt:i4>
      </vt:variant>
      <vt:variant>
        <vt:i4>5</vt:i4>
      </vt:variant>
      <vt:variant>
        <vt:lpwstr/>
      </vt:variant>
      <vt:variant>
        <vt:lpwstr>_Toc511824003</vt:lpwstr>
      </vt:variant>
      <vt:variant>
        <vt:i4>1703990</vt:i4>
      </vt:variant>
      <vt:variant>
        <vt:i4>8</vt:i4>
      </vt:variant>
      <vt:variant>
        <vt:i4>0</vt:i4>
      </vt:variant>
      <vt:variant>
        <vt:i4>5</vt:i4>
      </vt:variant>
      <vt:variant>
        <vt:lpwstr/>
      </vt:variant>
      <vt:variant>
        <vt:lpwstr>_Toc511824002</vt:lpwstr>
      </vt:variant>
      <vt:variant>
        <vt:i4>1703990</vt:i4>
      </vt:variant>
      <vt:variant>
        <vt:i4>2</vt:i4>
      </vt:variant>
      <vt:variant>
        <vt:i4>0</vt:i4>
      </vt:variant>
      <vt:variant>
        <vt:i4>5</vt:i4>
      </vt:variant>
      <vt:variant>
        <vt:lpwstr/>
      </vt:variant>
      <vt:variant>
        <vt:lpwstr>_Toc511824001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78</cp:revision>
  <dcterms:created xsi:type="dcterms:W3CDTF">2018-04-18T16:19:00Z</dcterms:created>
  <dcterms:modified xsi:type="dcterms:W3CDTF">2018-04-19T03:35:00Z</dcterms:modified>
</cp:coreProperties>
</file>